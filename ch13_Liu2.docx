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B8CB" w14:textId="77777777" w:rsidR="00427DC9" w:rsidRDefault="00427DC9" w:rsidP="00676205">
      <w:pPr>
        <w:pStyle w:val="COChapterNumber"/>
        <w:numPr>
          <w:ilvl w:val="0"/>
          <w:numId w:val="0"/>
        </w:numPr>
      </w:pPr>
    </w:p>
    <w:p w14:paraId="416F5FDE" w14:textId="33F0CB02" w:rsidR="00427DC9" w:rsidRDefault="00DF7226" w:rsidP="00A348AA">
      <w:pPr>
        <w:pStyle w:val="COChapterNumber"/>
        <w:numPr>
          <w:ilvl w:val="0"/>
          <w:numId w:val="0"/>
        </w:numPr>
      </w:pPr>
      <w:r>
        <w:t>1</w:t>
      </w:r>
      <w:r w:rsidR="00D0038A">
        <w:t>3</w:t>
      </w:r>
    </w:p>
    <w:p w14:paraId="6EA6A173" w14:textId="0627A5E6" w:rsidR="007B372B" w:rsidRDefault="00B86567" w:rsidP="007B372B">
      <w:pPr>
        <w:pStyle w:val="COChapterTitle"/>
      </w:pPr>
      <w:bookmarkStart w:id="0" w:name="_Hlk73883217"/>
      <w:r>
        <w:t>Differentiate real images from deepfakes</w:t>
      </w:r>
    </w:p>
    <w:bookmarkEnd w:id="0"/>
    <w:p w14:paraId="11657ACC" w14:textId="1CFC19B5" w:rsidR="00EF358C" w:rsidRDefault="00EF358C" w:rsidP="00EF358C">
      <w:pPr>
        <w:pStyle w:val="Body1"/>
        <w:outlineLvl w:val="0"/>
      </w:pPr>
      <w:r w:rsidRPr="002475A4">
        <w:t xml:space="preserve">This </w:t>
      </w:r>
      <w:r w:rsidR="00FD4326">
        <w:t>chapter</w:t>
      </w:r>
      <w:r w:rsidRPr="002475A4">
        <w:t xml:space="preserve"> covers</w:t>
      </w:r>
    </w:p>
    <w:p w14:paraId="3C17A3AA" w14:textId="4A73970A" w:rsidR="000D4E41" w:rsidRDefault="000D4E41" w:rsidP="00B47E8F">
      <w:pPr>
        <w:pStyle w:val="ListBullet"/>
      </w:pPr>
      <w:r w:rsidRPr="000D4E41">
        <w:t xml:space="preserve">ResNet-50 and </w:t>
      </w:r>
      <w:r>
        <w:t>how it works</w:t>
      </w:r>
      <w:r w:rsidRPr="000D4E41">
        <w:t xml:space="preserve"> </w:t>
      </w:r>
    </w:p>
    <w:p w14:paraId="0F90F276" w14:textId="3DE4C7BB" w:rsidR="00B86567" w:rsidRPr="00B86567" w:rsidRDefault="00FC5D87" w:rsidP="00B47E8F">
      <w:pPr>
        <w:pStyle w:val="ListBullet"/>
      </w:pPr>
      <w:r>
        <w:t xml:space="preserve">Create a model </w:t>
      </w:r>
      <w:r w:rsidR="000D4E41">
        <w:t>to distinguish real images from deepfakes</w:t>
      </w:r>
      <w:r w:rsidRPr="00FC5D87">
        <w:t xml:space="preserve"> </w:t>
      </w:r>
      <w:r>
        <w:t>based on</w:t>
      </w:r>
      <w:r w:rsidRPr="00B86567">
        <w:t xml:space="preserve"> ResNet</w:t>
      </w:r>
      <w:r>
        <w:t>-50</w:t>
      </w:r>
    </w:p>
    <w:p w14:paraId="46B2411B" w14:textId="3D4CE528" w:rsidR="00B86567" w:rsidRPr="00B86567" w:rsidRDefault="000D4E41" w:rsidP="00B47E8F">
      <w:pPr>
        <w:pStyle w:val="ListBullet"/>
      </w:pPr>
      <w:r w:rsidRPr="000D4E41">
        <w:t>Prepar</w:t>
      </w:r>
      <w:r w:rsidR="00FC5D87">
        <w:t>e</w:t>
      </w:r>
      <w:r w:rsidRPr="000D4E41">
        <w:t xml:space="preserve"> a large-scale dataset of real and fake images for </w:t>
      </w:r>
      <w:r w:rsidR="00E54769">
        <w:t>fine-tuning</w:t>
      </w:r>
    </w:p>
    <w:p w14:paraId="0A956A5F" w14:textId="08E8AC31" w:rsidR="00B86567" w:rsidRPr="00B86567" w:rsidRDefault="000D4E41" w:rsidP="00B47E8F">
      <w:pPr>
        <w:pStyle w:val="ListBullet"/>
      </w:pPr>
      <w:r w:rsidRPr="000D4E41">
        <w:t>Test</w:t>
      </w:r>
      <w:r w:rsidR="00FC5D87">
        <w:t>e</w:t>
      </w:r>
      <w:r w:rsidRPr="000D4E41">
        <w:t xml:space="preserve"> the fine-tuned model on unseen images</w:t>
      </w:r>
    </w:p>
    <w:p w14:paraId="7B1A8043" w14:textId="7ED253CF" w:rsidR="000D4E41" w:rsidRPr="00B86567" w:rsidRDefault="000D4E41" w:rsidP="000D4E41">
      <w:pPr>
        <w:pStyle w:val="Body1"/>
      </w:pPr>
      <w:r w:rsidRPr="00B86567">
        <w:t xml:space="preserve">We currently live in a world where digital content is rapidly generated and shared. The ability to distinguish between </w:t>
      </w:r>
      <w:r>
        <w:t>real</w:t>
      </w:r>
      <w:r w:rsidRPr="00B86567">
        <w:t xml:space="preserve"> images and </w:t>
      </w:r>
      <w:r>
        <w:t>deepfakes</w:t>
      </w:r>
      <w:r w:rsidR="00734CBE">
        <w:t xml:space="preserve"> (</w:t>
      </w:r>
      <w:r w:rsidR="00734CBE" w:rsidRPr="00B86567">
        <w:t>AI-generated images that convincingly mimic real people or objects</w:t>
      </w:r>
      <w:r w:rsidR="00734CBE">
        <w:t>)</w:t>
      </w:r>
      <w:r w:rsidRPr="00B86567">
        <w:t xml:space="preserve"> has become crucial. Deepfakes</w:t>
      </w:r>
      <w:r w:rsidR="00734CBE">
        <w:t xml:space="preserve"> </w:t>
      </w:r>
      <w:r w:rsidRPr="00B86567">
        <w:t>are increasingly prevalent, raising concerns about misinformation, privacy, and security. As these deepfakes grow more sophisticated, traditional methods of image verification struggle to keep up. This challenge demands innovative solutions grounded in deep learning and computer vision techniques.</w:t>
      </w:r>
    </w:p>
    <w:p w14:paraId="7A06D478" w14:textId="38092B37" w:rsidR="00B652C8" w:rsidRPr="00B86567" w:rsidRDefault="000D4E41" w:rsidP="00B652C8">
      <w:pPr>
        <w:pStyle w:val="Body"/>
      </w:pPr>
      <w:r w:rsidRPr="00B86567">
        <w:t xml:space="preserve">This chapter </w:t>
      </w:r>
      <w:r w:rsidR="00B652C8">
        <w:t>aims</w:t>
      </w:r>
      <w:r w:rsidRPr="00B86567">
        <w:t xml:space="preserve"> to provide a robust approach for differentiating real images from deep fakes using a fine-tuned ResNet architecture. ResNet, known for its depth and efficiency in image classification tasks, serves as an ideal candidate for this purpose. By taking advantage of the power of transfer learning, we will </w:t>
      </w:r>
      <w:r>
        <w:t>modify and fine-tune</w:t>
      </w:r>
      <w:r w:rsidRPr="00B86567">
        <w:t xml:space="preserve"> a pretrained ResNet model to </w:t>
      </w:r>
      <w:r>
        <w:t>check</w:t>
      </w:r>
      <w:r w:rsidRPr="00B86567">
        <w:t xml:space="preserve"> image authenticity</w:t>
      </w:r>
      <w:r w:rsidR="00B652C8">
        <w:t>. C</w:t>
      </w:r>
      <w:r w:rsidR="00B652C8" w:rsidRPr="00B86567">
        <w:t>ompared to training a model from scratch</w:t>
      </w:r>
      <w:r w:rsidR="00B652C8">
        <w:t xml:space="preserve">, fine-tuning ResNet </w:t>
      </w:r>
      <w:r w:rsidR="00B652C8" w:rsidRPr="00B86567">
        <w:t>significantly reduc</w:t>
      </w:r>
      <w:r w:rsidR="00B652C8">
        <w:t>es</w:t>
      </w:r>
      <w:r w:rsidR="00B652C8" w:rsidRPr="00B86567">
        <w:t xml:space="preserve"> the time and resources required </w:t>
      </w:r>
      <w:r w:rsidR="00B652C8">
        <w:t>for our task</w:t>
      </w:r>
      <w:r w:rsidR="00B652C8" w:rsidRPr="00B86567">
        <w:t>.</w:t>
      </w:r>
    </w:p>
    <w:p w14:paraId="140062A1" w14:textId="4D02A87E" w:rsidR="000D4E41" w:rsidRPr="00B86567" w:rsidRDefault="000D4E41" w:rsidP="000D4E41">
      <w:pPr>
        <w:pStyle w:val="Body"/>
      </w:pPr>
      <w:r>
        <w:lastRenderedPageBreak/>
        <w:t xml:space="preserve">Specifically, </w:t>
      </w:r>
      <w:r w:rsidRPr="00B86567">
        <w:t xml:space="preserve"> </w:t>
      </w:r>
      <w:r>
        <w:t xml:space="preserve">we’ll choose a pretrained </w:t>
      </w:r>
      <w:r w:rsidRPr="00B86567">
        <w:t>ResNet</w:t>
      </w:r>
      <w:r>
        <w:t>-</w:t>
      </w:r>
      <w:r w:rsidRPr="00B86567">
        <w:t>50</w:t>
      </w:r>
      <w:r>
        <w:t xml:space="preserve"> model as our starting point.</w:t>
      </w:r>
      <w:r w:rsidRPr="00B86567">
        <w:t xml:space="preserve"> We'll modify the last layer in the model so there are two outputs instead of 1000 outputs from the model: the two outputs represent the probabilities of an image being real and being fake, respectively. We'll use training data to train the weights in the last layer, while </w:t>
      </w:r>
      <w:r>
        <w:t>keeping</w:t>
      </w:r>
      <w:r w:rsidRPr="00B86567">
        <w:t xml:space="preserve"> the weights in all other layers unchanged.</w:t>
      </w:r>
    </w:p>
    <w:p w14:paraId="6DD4712F" w14:textId="1E2C98F8" w:rsidR="000D4E41" w:rsidRPr="00B86567" w:rsidRDefault="000D4E41" w:rsidP="000D4E41">
      <w:pPr>
        <w:pStyle w:val="Body"/>
      </w:pPr>
      <w:r w:rsidRPr="00B86567">
        <w:t xml:space="preserve">During the </w:t>
      </w:r>
      <w:r>
        <w:t>fine-tuning</w:t>
      </w:r>
      <w:r w:rsidRPr="00B86567">
        <w:t xml:space="preserve"> process, we'll evaluate model performance on a separate validation set. This step ensures the model is learning to generalize beyond the training data, offering insights into potential overfitting and underfitting issues. Further, we'll use the validation set to determine when to stop </w:t>
      </w:r>
      <w:r w:rsidR="00B652C8">
        <w:t>fine-tuning</w:t>
      </w:r>
      <w:r w:rsidRPr="00B86567">
        <w:t xml:space="preserve">. Proper </w:t>
      </w:r>
      <w:r w:rsidR="00B652C8">
        <w:t>fine-tuning</w:t>
      </w:r>
      <w:r w:rsidRPr="00B86567">
        <w:t xml:space="preserve"> requires understanding when the model has reached its optimal state. We will explore how to use early stopping based on validation performance, avoiding overfitting and improving the model’s efficiency. </w:t>
      </w:r>
      <w:r>
        <w:t>If</w:t>
      </w:r>
      <w:r w:rsidRPr="00B86567">
        <w:t xml:space="preserve"> the model stops improving after three consecutive epochs, we'll stop the </w:t>
      </w:r>
      <w:r w:rsidR="00B652C8">
        <w:t>fine-tuning</w:t>
      </w:r>
      <w:r w:rsidRPr="00B86567">
        <w:t xml:space="preserve"> loop.</w:t>
      </w:r>
    </w:p>
    <w:p w14:paraId="0A0708D8" w14:textId="77777777" w:rsidR="000D4E41" w:rsidRPr="00B86567" w:rsidRDefault="000D4E41" w:rsidP="000D4E41">
      <w:pPr>
        <w:pStyle w:val="Body"/>
      </w:pPr>
      <w:r w:rsidRPr="00B86567">
        <w:t>Finally, the chapter demonstrates how to deploy the fine-tuned ResNet model to classify new images, providing a practical and effective tool for real-world applications. We apply the fine-tuned model to an unseen, out-of-sample, test subset. We'll display ten images from the test set and compare the predicted label (real or fake) with the ground truth. We'll also calculate the prediction accuracy in the entire test subset, which consists of 10000 real images and 10000 fake images. The fine-tuned model achieved an accuracy of 93.73%.</w:t>
      </w:r>
    </w:p>
    <w:p w14:paraId="24C9FACE" w14:textId="2D69BDF8" w:rsidR="00E03C5B" w:rsidRPr="000F3A19" w:rsidRDefault="000D4E41" w:rsidP="000D4E41">
      <w:pPr>
        <w:pStyle w:val="Body"/>
      </w:pPr>
      <w:r w:rsidRPr="00B86567">
        <w:t xml:space="preserve">By the end of this chapter, you will have a clear understanding of how to </w:t>
      </w:r>
      <w:r>
        <w:t>use</w:t>
      </w:r>
      <w:r w:rsidRPr="00B86567">
        <w:t xml:space="preserve"> deep learning techniques, specifically ResNet, to tackle the problem of distinguishing real images from deepfakes, equipping you with the skills needed to build and fine-tune a powerful image classification system</w:t>
      </w:r>
      <w:r w:rsidR="00E03C5B" w:rsidRPr="00E03C5B">
        <w:t>.</w:t>
      </w:r>
    </w:p>
    <w:p w14:paraId="1E13018A"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4E647791"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1C5EB5DE"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0B104C9C"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3F9461E3"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485DF7EB"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190D7B77"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60D13810"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796C87E2"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1E58EE12"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46273911"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475CF4A3"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3451A91D" w14:textId="77777777" w:rsidR="00E71A55" w:rsidRPr="00E71A55" w:rsidRDefault="00E71A55" w:rsidP="00E71A55">
      <w:pPr>
        <w:pStyle w:val="ListParagraph"/>
        <w:widowControl w:val="0"/>
        <w:numPr>
          <w:ilvl w:val="0"/>
          <w:numId w:val="30"/>
        </w:numPr>
        <w:tabs>
          <w:tab w:val="num" w:pos="1180"/>
        </w:tabs>
        <w:spacing w:line="480" w:lineRule="atLeast"/>
        <w:jc w:val="right"/>
        <w:rPr>
          <w:rFonts w:ascii="Arial" w:hAnsi="Arial"/>
          <w:b/>
          <w:i/>
          <w:vanish/>
          <w:color w:val="960000"/>
          <w:spacing w:val="20"/>
          <w:sz w:val="96"/>
        </w:rPr>
      </w:pPr>
    </w:p>
    <w:p w14:paraId="12F17C1D" w14:textId="1EBF57C3" w:rsidR="007B172E" w:rsidRDefault="005B27BD" w:rsidP="00E71A55">
      <w:pPr>
        <w:pStyle w:val="Head1"/>
        <w:tabs>
          <w:tab w:val="num" w:pos="1180"/>
        </w:tabs>
      </w:pPr>
      <w:r>
        <w:t>A blueprint to fine-tune ResNet-50</w:t>
      </w:r>
      <w:r w:rsidR="00833DA6">
        <w:t xml:space="preserve"> </w:t>
      </w:r>
    </w:p>
    <w:p w14:paraId="2CADB072" w14:textId="27AD8C11" w:rsidR="00D25F60" w:rsidRPr="00D25F60" w:rsidRDefault="00D25F60" w:rsidP="00D25F60">
      <w:pPr>
        <w:pStyle w:val="Body1"/>
      </w:pPr>
      <w:r w:rsidRPr="00D25F60">
        <w:t>To accurately distinguish real images from deepfakes, we need a deep learning model that’s both powerful and efficient. ResNet-50, with its deep architecture and proven success in image classification, is an ideal candidate for this task</w:t>
      </w:r>
      <w:r>
        <w:t xml:space="preserve">, </w:t>
      </w:r>
      <w:r w:rsidRPr="00D25F60">
        <w:t>especially when paired with transfer learning.</w:t>
      </w:r>
    </w:p>
    <w:p w14:paraId="1E56CE66" w14:textId="77777777" w:rsidR="00D25F60" w:rsidRPr="00D25F60" w:rsidRDefault="00D25F60" w:rsidP="00D25F60">
      <w:pPr>
        <w:pStyle w:val="Body"/>
      </w:pPr>
      <w:r w:rsidRPr="00D25F60">
        <w:t xml:space="preserve">Instead of training a new model from scratch, we’ll </w:t>
      </w:r>
      <w:r w:rsidRPr="00D25F60">
        <w:rPr>
          <w:rStyle w:val="Italics"/>
        </w:rPr>
        <w:t>fine-tune</w:t>
      </w:r>
      <w:r w:rsidRPr="00D25F60">
        <w:t xml:space="preserve"> a ResNet-50 model that’s already learned general visual features from a large dataset. By replacing and retraining only the final layers, we can quickly adapt ResNet-50 to classify images as real or fake, saving time and resources.</w:t>
      </w:r>
    </w:p>
    <w:p w14:paraId="4D7DE457" w14:textId="59B4FFE1" w:rsidR="00D25F60" w:rsidRDefault="00D25F60" w:rsidP="00D25F60">
      <w:pPr>
        <w:pStyle w:val="Body"/>
      </w:pPr>
      <w:r w:rsidRPr="00D25F60">
        <w:t>In this section, we’ll</w:t>
      </w:r>
      <w:r>
        <w:t xml:space="preserve"> i</w:t>
      </w:r>
      <w:r w:rsidRPr="00D25F60">
        <w:t>ntroduce the key features and strengths of ResNet-50</w:t>
      </w:r>
      <w:r>
        <w:t xml:space="preserve"> and e</w:t>
      </w:r>
      <w:r w:rsidRPr="00D25F60">
        <w:t>xplain the advantages of fine-tuning over training from scratch</w:t>
      </w:r>
      <w:r>
        <w:t>. We’ll also o</w:t>
      </w:r>
      <w:r w:rsidRPr="00D25F60">
        <w:t>utline the steps to modify and prepare ResNet-50 for our deepfake detection task.</w:t>
      </w:r>
    </w:p>
    <w:p w14:paraId="75748EEC" w14:textId="7E8D69C4" w:rsidR="008661DC" w:rsidRDefault="00AF1C21" w:rsidP="008661DC">
      <w:pPr>
        <w:pStyle w:val="Head2"/>
      </w:pPr>
      <w:r>
        <w:t>The history and architecture of ResNet-50</w:t>
      </w:r>
    </w:p>
    <w:p w14:paraId="440C2B5C" w14:textId="5DC97538" w:rsidR="001F781B" w:rsidRDefault="00DB1A66" w:rsidP="001F781B">
      <w:pPr>
        <w:pStyle w:val="Body1"/>
      </w:pPr>
      <w:r w:rsidRPr="00DB1A66">
        <w:rPr>
          <w:shd w:val="clear" w:color="auto" w:fill="FFFFFF"/>
        </w:rPr>
        <w:t>ResNet-50 is a landmark architecture in deep learning, introduced in 2015 by Kaiming He and colleagues at Microsoft Research.</w:t>
      </w:r>
      <w:r>
        <w:rPr>
          <w:rStyle w:val="FootnoteReference"/>
        </w:rPr>
        <w:footnoteReference w:id="1"/>
      </w:r>
      <w:r>
        <w:t xml:space="preserve"> </w:t>
      </w:r>
      <w:r w:rsidRPr="00DB1A66">
        <w:rPr>
          <w:shd w:val="clear" w:color="auto" w:fill="FFFFFF"/>
        </w:rPr>
        <w:t>Its key innovation, the residual connection,</w:t>
      </w:r>
      <w:r>
        <w:rPr>
          <w:shd w:val="clear" w:color="auto" w:fill="FFFFFF"/>
        </w:rPr>
        <w:t xml:space="preserve"> </w:t>
      </w:r>
      <w:r w:rsidRPr="00DB1A66">
        <w:rPr>
          <w:shd w:val="clear" w:color="auto" w:fill="FFFFFF"/>
        </w:rPr>
        <w:t xml:space="preserve">transformed </w:t>
      </w:r>
      <w:r w:rsidRPr="00DB1A66">
        <w:rPr>
          <w:shd w:val="clear" w:color="auto" w:fill="FFFFFF"/>
        </w:rPr>
        <w:lastRenderedPageBreak/>
        <w:t>how deep neural networks are built and trained, allowing them to go much deeper than before without suffering from the vanishing gradient problem</w:t>
      </w:r>
      <w:r w:rsidR="005D79C8" w:rsidRPr="00726B76">
        <w:t xml:space="preserve">. </w:t>
      </w:r>
    </w:p>
    <w:p w14:paraId="02E615E2" w14:textId="77777777" w:rsidR="00DB1A66" w:rsidRPr="00DB1A66" w:rsidRDefault="00DB1A66" w:rsidP="00DB1A66">
      <w:pPr>
        <w:pStyle w:val="Body"/>
      </w:pPr>
      <w:r w:rsidRPr="00DB1A66">
        <w:t xml:space="preserve">Traditional deep networks struggled as layers increased, often failing to learn meaningful features. ResNet (short for </w:t>
      </w:r>
      <w:r w:rsidRPr="00DB1A66">
        <w:rPr>
          <w:i/>
          <w:iCs/>
        </w:rPr>
        <w:t>Residual Network</w:t>
      </w:r>
      <w:r w:rsidRPr="00DB1A66">
        <w:t>) tackled this by adding shortcut, or “skip,” connections that allow the input of a layer to bypass one or more layers and be added directly to the output. This simple yet powerful idea helps preserve information and enables the effective training of much deeper models. In fact, the “residual connection” concept has become foundational, now appearing in everything from vision models to transformers for natural language processing.</w:t>
      </w:r>
    </w:p>
    <w:p w14:paraId="4FE22ED5" w14:textId="77777777" w:rsidR="00DB1A66" w:rsidRPr="00DB1A66" w:rsidRDefault="00DB1A66" w:rsidP="00DB1A66">
      <w:pPr>
        <w:pStyle w:val="Body"/>
      </w:pPr>
      <w:r w:rsidRPr="00DB1A66">
        <w:t>ResNet-50 is one of the most popular variants, featuring 50 layers organized into modular blocks. Its architecture enables the network to learn hierarchical and abstract representations of images, which is why it has performed exceptionally well on large-scale datasets like ImageNet (over a million images, 1,000 object classes). The availability of high-quality pretrained weights makes ResNet-50 a go-to choice for transfer learning in many real-world applications.</w:t>
      </w:r>
    </w:p>
    <w:p w14:paraId="4F174B6A" w14:textId="7ED43569" w:rsidR="00C81762" w:rsidRDefault="00DB1A66" w:rsidP="00DB1A66">
      <w:pPr>
        <w:pStyle w:val="Body"/>
      </w:pPr>
      <w:r w:rsidRPr="00DB1A66">
        <w:t>Figure 13.1 illustrates the main building blocks of ResNet-50</w:t>
      </w:r>
      <w:r>
        <w:t>.</w:t>
      </w:r>
      <w:r w:rsidR="00C81762">
        <w:t xml:space="preserve"> </w:t>
      </w:r>
    </w:p>
    <w:p w14:paraId="34C5F689" w14:textId="77AFCFF5" w:rsidR="00C81762" w:rsidRDefault="00274D0F" w:rsidP="00274D0F">
      <w:pPr>
        <w:pStyle w:val="Figure"/>
        <w:jc w:val="center"/>
      </w:pPr>
      <w:r>
        <w:rPr>
          <w:noProof/>
        </w:rPr>
        <w:lastRenderedPageBreak/>
        <w:drawing>
          <wp:inline distT="0" distB="0" distL="0" distR="0" wp14:anchorId="02448D6C" wp14:editId="49D47C42">
            <wp:extent cx="3533140" cy="4827270"/>
            <wp:effectExtent l="0" t="0" r="0" b="0"/>
            <wp:docPr id="212246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3140" cy="4827270"/>
                    </a:xfrm>
                    <a:prstGeom prst="rect">
                      <a:avLst/>
                    </a:prstGeom>
                    <a:noFill/>
                    <a:ln>
                      <a:noFill/>
                    </a:ln>
                  </pic:spPr>
                </pic:pic>
              </a:graphicData>
            </a:graphic>
          </wp:inline>
        </w:drawing>
      </w:r>
    </w:p>
    <w:p w14:paraId="51DBCCC5" w14:textId="3017F795" w:rsidR="00C81762" w:rsidRPr="00C81762" w:rsidRDefault="00C81762" w:rsidP="00C81762">
      <w:pPr>
        <w:pStyle w:val="FigureCaption"/>
      </w:pPr>
      <w:r>
        <w:t xml:space="preserve">Figure 13.1 The architecture of ResNet-50. </w:t>
      </w:r>
      <w:r w:rsidR="00DB1A66" w:rsidRPr="00DB1A66">
        <w:t>ResNet-50 is structured as follows:</w:t>
      </w:r>
      <w:r w:rsidR="00DB1A66" w:rsidRPr="00DB1A66">
        <w:br/>
        <w:t>(1) An initial convolutional layer followed by max pooling to reduce spatial dimensions;</w:t>
      </w:r>
      <w:r w:rsidR="00DB1A66" w:rsidRPr="00DB1A66">
        <w:br/>
        <w:t xml:space="preserve">(2) Four sequential “residual blocks” composed of bottleneck units with </w:t>
      </w:r>
      <w:r w:rsidR="00DB1A66">
        <w:t>residual</w:t>
      </w:r>
      <w:r w:rsidR="00DB1A66" w:rsidRPr="00DB1A66">
        <w:t xml:space="preserve"> connections;</w:t>
      </w:r>
      <w:r w:rsidR="00DB1A66" w:rsidRPr="00DB1A66">
        <w:br/>
        <w:t>(3) An average pooling layer;</w:t>
      </w:r>
      <w:r w:rsidR="00DB1A66" w:rsidRPr="00DB1A66">
        <w:br/>
        <w:t>(4) A fully connected output layer.</w:t>
      </w:r>
      <w:r w:rsidR="00DB1A66" w:rsidRPr="00DB1A66">
        <w:br/>
        <w:t xml:space="preserve">The model takes an image as input and outputs logits for 1,000 object classes, which can be converted into predicted probabilities using </w:t>
      </w:r>
      <w:r w:rsidR="00DB1A66">
        <w:t xml:space="preserve">the </w:t>
      </w:r>
      <w:r w:rsidR="00DB1A66" w:rsidRPr="00DB1A66">
        <w:t>softmax</w:t>
      </w:r>
      <w:r w:rsidR="00DB1A66">
        <w:t xml:space="preserve"> activation function</w:t>
      </w:r>
      <w:r w:rsidR="00181DA3">
        <w:t>.</w:t>
      </w:r>
    </w:p>
    <w:p w14:paraId="3FC864A5" w14:textId="5C9725B2" w:rsidR="00DB1A66" w:rsidRPr="00DB1A66" w:rsidRDefault="00C81762" w:rsidP="001E1B17">
      <w:pPr>
        <w:pStyle w:val="Body1"/>
      </w:pPr>
      <w:r>
        <w:t xml:space="preserve">The input to </w:t>
      </w:r>
      <w:r w:rsidR="005D79C8" w:rsidRPr="00726B76">
        <w:t xml:space="preserve">ResNet-50 </w:t>
      </w:r>
      <w:r>
        <w:t>is an input image, which will first go through a conv</w:t>
      </w:r>
      <w:r w:rsidR="00987C17">
        <w:t>o</w:t>
      </w:r>
      <w:r>
        <w:t>lutional layer and a max pooling layer</w:t>
      </w:r>
      <w:r w:rsidR="001E1B17">
        <w:t xml:space="preserve"> to </w:t>
      </w:r>
      <w:r w:rsidR="00DB1A66" w:rsidRPr="00DB1A66">
        <w:t xml:space="preserve">extract low-level features and reduce the image size. The heart of the network consists of four residual blocks, each made up of several bottleneck sub-blocks. Each </w:t>
      </w:r>
      <w:r w:rsidR="00DB1A66" w:rsidRPr="00DB1A66">
        <w:lastRenderedPageBreak/>
        <w:t>bottleneck uses three convolutional layers with a residual connection, which allows gradients and information to flow more easily through the network as it learns.</w:t>
      </w:r>
    </w:p>
    <w:p w14:paraId="05C9DA5F" w14:textId="0C7F8809" w:rsidR="00DB1A66" w:rsidRPr="00DB1A66" w:rsidRDefault="00DB1A66" w:rsidP="001E1B17">
      <w:pPr>
        <w:pStyle w:val="Body"/>
      </w:pPr>
      <w:r w:rsidRPr="00DB1A66">
        <w:t>After passing through all the residual blocks, the features are aggregated by an average pooling layer, and the network ends with a fully connected output layer. Originally, this layer outputs 1,000 values</w:t>
      </w:r>
      <w:r w:rsidR="001E1B17">
        <w:t xml:space="preserve"> (called logits), </w:t>
      </w:r>
      <w:r w:rsidRPr="00DB1A66">
        <w:t>one for each possible ImageNet class</w:t>
      </w:r>
      <w:r w:rsidR="005F5994">
        <w:t xml:space="preserve"> (such as </w:t>
      </w:r>
      <w:r w:rsidR="00EA240C">
        <w:t>bee, ant, zebra</w:t>
      </w:r>
      <w:r w:rsidR="005F5994">
        <w:t>)</w:t>
      </w:r>
      <w:r w:rsidRPr="00DB1A66">
        <w:t>.</w:t>
      </w:r>
      <w:r w:rsidR="001E1B17">
        <w:t xml:space="preserve"> After applying the softmax activation function on these logits, we can obtain the predicted probability distribution over the 1000 classes.</w:t>
      </w:r>
    </w:p>
    <w:p w14:paraId="31291C1E" w14:textId="37403DA0" w:rsidR="008661DC" w:rsidRDefault="00DB1A66" w:rsidP="001E1B17">
      <w:pPr>
        <w:pStyle w:val="Body"/>
      </w:pPr>
      <w:r w:rsidRPr="00DB1A66">
        <w:t>The modular and extensible design of ResNet-50 makes it ideal for fine-tuning. By swapping out or modifying the output head, you can quickly adapt the model to new tasks, such as distinguishing real images from deepfakes</w:t>
      </w:r>
      <w:r w:rsidR="00C85B2F">
        <w:t>.</w:t>
      </w:r>
    </w:p>
    <w:p w14:paraId="5C193D53" w14:textId="51D688BF" w:rsidR="00C504AF" w:rsidRDefault="007B172E" w:rsidP="005A065F">
      <w:pPr>
        <w:pStyle w:val="Head2"/>
      </w:pPr>
      <w:r>
        <w:t>A</w:t>
      </w:r>
      <w:r w:rsidR="00112F1A">
        <w:t xml:space="preserve"> plan to </w:t>
      </w:r>
      <w:r w:rsidR="001E1B17">
        <w:t>fine-tune</w:t>
      </w:r>
      <w:r w:rsidR="00112F1A">
        <w:t xml:space="preserve"> ResNet-50 for classification</w:t>
      </w:r>
    </w:p>
    <w:p w14:paraId="6EB60C1D" w14:textId="7B75DF9E" w:rsidR="001E1B17" w:rsidRPr="001E1B17" w:rsidRDefault="001E1B17" w:rsidP="001E1B17">
      <w:pPr>
        <w:pStyle w:val="Body1"/>
      </w:pPr>
      <w:r w:rsidRPr="001E1B17">
        <w:t>Fine-tuning is one of the most effective strategies in modern deep learning, especially when you want to adapt a powerful model like ResNet-50 to a new, specialized task</w:t>
      </w:r>
      <w:r>
        <w:t xml:space="preserve">, </w:t>
      </w:r>
      <w:r w:rsidRPr="001E1B17">
        <w:t xml:space="preserve">such as distinguishing real images from deepfakes. Instead of starting from scratch, we </w:t>
      </w:r>
      <w:r>
        <w:t>take advantge of</w:t>
      </w:r>
      <w:r w:rsidRPr="001E1B17">
        <w:t xml:space="preserve"> the knowledge that ResNet-50 has already acquired from massive datasets like ImageNet, and repurpose it for our classification problem.</w:t>
      </w:r>
    </w:p>
    <w:p w14:paraId="64F53D99" w14:textId="17DB85C5" w:rsidR="001E1B17" w:rsidRPr="001E1B17" w:rsidRDefault="001E1B17" w:rsidP="001E1B17">
      <w:pPr>
        <w:pStyle w:val="Body"/>
      </w:pPr>
      <w:r w:rsidRPr="001E1B17">
        <w:t>To understand why this approach is so powerful, let’s first contrast training from scratch with fine-tuning a pretrained model.</w:t>
      </w:r>
      <w:r>
        <w:t xml:space="preserve"> </w:t>
      </w:r>
      <w:r w:rsidRPr="001E1B17">
        <w:t xml:space="preserve">When you train a deep neural network from scratch, you begin with randomly initialized parameters. The model must “learn everything” from </w:t>
      </w:r>
      <w:r>
        <w:t>scratch</w:t>
      </w:r>
      <w:r w:rsidRPr="001E1B17">
        <w:t>, which requires vast amounts of data and computational resources. This process is time-consuming and often impractical for most real-world projects.</w:t>
      </w:r>
    </w:p>
    <w:p w14:paraId="7982D3A5" w14:textId="0975E433" w:rsidR="00112F1A" w:rsidRDefault="001E1B17" w:rsidP="001E1B17">
      <w:pPr>
        <w:pStyle w:val="Body"/>
      </w:pPr>
      <w:r w:rsidRPr="001E1B17">
        <w:t>In contrast, fine-tuning starts with a model that already knows how to</w:t>
      </w:r>
      <w:r w:rsidR="00EA240C">
        <w:t xml:space="preserve"> perform general tasks</w:t>
      </w:r>
      <w:r w:rsidRPr="001E1B17">
        <w:t xml:space="preserve"> </w:t>
      </w:r>
      <w:r w:rsidR="00EA240C">
        <w:t>(</w:t>
      </w:r>
      <w:r w:rsidRPr="001E1B17">
        <w:t>extract</w:t>
      </w:r>
      <w:r w:rsidR="00EA240C">
        <w:t>ing</w:t>
      </w:r>
      <w:r w:rsidRPr="001E1B17">
        <w:t xml:space="preserve"> useful visual features from images</w:t>
      </w:r>
      <w:r w:rsidR="00EA240C">
        <w:t xml:space="preserve"> in the case of ResNet-50)</w:t>
      </w:r>
      <w:r w:rsidRPr="001E1B17">
        <w:t>. By updating only the last few layers</w:t>
      </w:r>
      <w:r>
        <w:t xml:space="preserve">, </w:t>
      </w:r>
      <w:r w:rsidRPr="001E1B17">
        <w:t>typically the output head</w:t>
      </w:r>
      <w:r>
        <w:t xml:space="preserve">, </w:t>
      </w:r>
      <w:r w:rsidRPr="001E1B17">
        <w:t>you can quickly adapt the model to new tasks with far less data and time.</w:t>
      </w:r>
      <w:r>
        <w:t xml:space="preserve"> </w:t>
      </w:r>
      <w:r w:rsidR="00112F1A">
        <w:t>Figure 13.2 illustrates the difference</w:t>
      </w:r>
      <w:r>
        <w:t xml:space="preserve"> between training from scratch and fine-tuning</w:t>
      </w:r>
      <w:r w:rsidR="00112F1A">
        <w:t>.</w:t>
      </w:r>
    </w:p>
    <w:p w14:paraId="2C88D41C" w14:textId="020783B0" w:rsidR="00181DA3" w:rsidRDefault="00181DA3" w:rsidP="00181DA3">
      <w:pPr>
        <w:pStyle w:val="Figure"/>
      </w:pPr>
      <w:r>
        <w:rPr>
          <w:noProof/>
        </w:rPr>
        <w:lastRenderedPageBreak/>
        <w:drawing>
          <wp:inline distT="0" distB="0" distL="0" distR="0" wp14:anchorId="3E9CCA97" wp14:editId="5214C647">
            <wp:extent cx="4797425" cy="2280285"/>
            <wp:effectExtent l="0" t="0" r="3175" b="5715"/>
            <wp:docPr id="113846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7425" cy="2280285"/>
                    </a:xfrm>
                    <a:prstGeom prst="rect">
                      <a:avLst/>
                    </a:prstGeom>
                    <a:noFill/>
                    <a:ln>
                      <a:noFill/>
                    </a:ln>
                  </pic:spPr>
                </pic:pic>
              </a:graphicData>
            </a:graphic>
          </wp:inline>
        </w:drawing>
      </w:r>
    </w:p>
    <w:p w14:paraId="2ABC5620" w14:textId="5D5AF91B" w:rsidR="00181DA3" w:rsidRPr="00181DA3" w:rsidRDefault="00181DA3" w:rsidP="00181DA3">
      <w:pPr>
        <w:pStyle w:val="FigureCaption"/>
      </w:pPr>
      <w:r>
        <w:t xml:space="preserve">Figure 13.2. </w:t>
      </w:r>
      <w:r w:rsidR="001E1B17" w:rsidRPr="001E1B17">
        <w:t>Training from scratch vs. fine-tuning an existing model.</w:t>
      </w:r>
      <w:r w:rsidR="001E1B17">
        <w:t xml:space="preserve"> </w:t>
      </w:r>
      <w:r w:rsidR="001E1B17" w:rsidRPr="001E1B17">
        <w:t>Training from scratch</w:t>
      </w:r>
      <w:r w:rsidR="001E1B17">
        <w:t xml:space="preserve"> (top row in the diagram)</w:t>
      </w:r>
      <w:r w:rsidR="001E1B17" w:rsidRPr="001E1B17">
        <w:t xml:space="preserve"> involves building a model with randomly initialized parameters, requiring the network to learn all features from raw data.</w:t>
      </w:r>
      <w:r w:rsidR="002C6A75">
        <w:t xml:space="preserve"> In contrast, f</w:t>
      </w:r>
      <w:r w:rsidR="001E1B17" w:rsidRPr="001E1B17">
        <w:t xml:space="preserve">ine-tuning uses the architecture and pretrained weights of an existing model, modifying (often only) the output layer for a new </w:t>
      </w:r>
      <w:r w:rsidR="00EA240C">
        <w:t>downstream</w:t>
      </w:r>
      <w:r w:rsidR="001E1B17" w:rsidRPr="001E1B17">
        <w:t xml:space="preserve"> task. The bulk of the network retains the learned parameters, while only the final layers are updated for the new objective</w:t>
      </w:r>
      <w:r w:rsidR="00140CB5">
        <w:t xml:space="preserve">. </w:t>
      </w:r>
    </w:p>
    <w:p w14:paraId="4DA415D7" w14:textId="005C4487" w:rsidR="00D464DD" w:rsidRPr="00D464DD" w:rsidRDefault="00D464DD" w:rsidP="00CC43DB">
      <w:pPr>
        <w:pStyle w:val="Body1"/>
      </w:pPr>
      <w:r w:rsidRPr="00D464DD">
        <w:t>This fine-tuning approach is the secret to achieving state-of-the-art performance with limited resources. For our task, it means we can use a ResNet-50 model pretrained on ImageNet, and tailor it to distinguish real from fake images simply by retraining the output head.</w:t>
      </w:r>
      <w:r w:rsidR="00CC43DB">
        <w:t xml:space="preserve"> Specifically, the</w:t>
      </w:r>
      <w:r w:rsidRPr="00D464DD">
        <w:t xml:space="preserve"> original ResNet-50 outputs 1,000 logits</w:t>
      </w:r>
      <w:r>
        <w:t xml:space="preserve">, </w:t>
      </w:r>
      <w:r w:rsidRPr="00D464DD">
        <w:t>one for each object class in ImageNet. For deepfake detection, we only need to classify images into two categories: real or fake.</w:t>
      </w:r>
    </w:p>
    <w:p w14:paraId="07CFB6FB" w14:textId="058BE02C" w:rsidR="007967AE" w:rsidRDefault="00D464DD" w:rsidP="00D464DD">
      <w:pPr>
        <w:pStyle w:val="Body"/>
      </w:pPr>
      <w:r w:rsidRPr="00D464DD">
        <w:t xml:space="preserve">Our plan involves replacing the final fully connected layer (the output head) of ResNet-50 with a new one that has just two output channels. All other layers of the network are left unchanged, preserving their pretrained parameters. Only </w:t>
      </w:r>
      <w:r>
        <w:t xml:space="preserve">the parameters in </w:t>
      </w:r>
      <w:r w:rsidRPr="00D464DD">
        <w:t>the new output layer will be randomly initialized and updated during fine-tuning</w:t>
      </w:r>
      <w:r w:rsidR="009F074A">
        <w:t xml:space="preserve">. Figure </w:t>
      </w:r>
      <w:r w:rsidR="003651F7">
        <w:t xml:space="preserve">13.3 is the architecture of the modified model we’ll use in this chapter. </w:t>
      </w:r>
    </w:p>
    <w:p w14:paraId="32418C72" w14:textId="3E3447D5" w:rsidR="003651F7" w:rsidRDefault="001040D8" w:rsidP="003651F7">
      <w:pPr>
        <w:pStyle w:val="Figure"/>
      </w:pPr>
      <w:r>
        <w:rPr>
          <w:noProof/>
        </w:rPr>
        <w:lastRenderedPageBreak/>
        <w:drawing>
          <wp:inline distT="0" distB="0" distL="0" distR="0" wp14:anchorId="251BB339" wp14:editId="661B3E5C">
            <wp:extent cx="4797425" cy="4144645"/>
            <wp:effectExtent l="0" t="0" r="3175" b="8255"/>
            <wp:docPr id="138530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7425" cy="4144645"/>
                    </a:xfrm>
                    <a:prstGeom prst="rect">
                      <a:avLst/>
                    </a:prstGeom>
                    <a:noFill/>
                    <a:ln>
                      <a:noFill/>
                    </a:ln>
                  </pic:spPr>
                </pic:pic>
              </a:graphicData>
            </a:graphic>
          </wp:inline>
        </w:drawing>
      </w:r>
    </w:p>
    <w:p w14:paraId="1415D452" w14:textId="0491D47B" w:rsidR="003651F7" w:rsidRPr="00181DA3" w:rsidRDefault="003651F7" w:rsidP="003651F7">
      <w:pPr>
        <w:pStyle w:val="FigureCaption"/>
      </w:pPr>
      <w:r>
        <w:t xml:space="preserve">Figure 13.3: </w:t>
      </w:r>
      <w:r w:rsidR="00D464DD" w:rsidRPr="00D464DD">
        <w:t xml:space="preserve">Modified ResNet-50 architecture for </w:t>
      </w:r>
      <w:r w:rsidR="00D464DD">
        <w:t>deepfake detection</w:t>
      </w:r>
      <w:r w:rsidR="00D464DD" w:rsidRPr="00D464DD">
        <w:t>.</w:t>
      </w:r>
      <w:r w:rsidR="00D464DD">
        <w:t xml:space="preserve"> </w:t>
      </w:r>
      <w:r w:rsidR="00D464DD" w:rsidRPr="00D464DD">
        <w:t>All original layers of ResNet-50 are retained, except for the last fully connected output layer.</w:t>
      </w:r>
      <w:r w:rsidR="00D464DD">
        <w:t xml:space="preserve"> </w:t>
      </w:r>
      <w:r w:rsidR="00D464DD" w:rsidRPr="00D464DD">
        <w:t xml:space="preserve">The original output head (with 1,000 </w:t>
      </w:r>
      <w:r w:rsidR="00D464DD">
        <w:t xml:space="preserve">output </w:t>
      </w:r>
      <w:r w:rsidR="00D464DD" w:rsidRPr="00D464DD">
        <w:t xml:space="preserve">channels) is replaced with a new head (with 2 </w:t>
      </w:r>
      <w:r w:rsidR="00D464DD">
        <w:t xml:space="preserve">output </w:t>
      </w:r>
      <w:r w:rsidR="00D464DD" w:rsidRPr="00D464DD">
        <w:t>channels), producing logits for the “real” and “fake” classes.</w:t>
      </w:r>
      <w:r w:rsidR="00D464DD">
        <w:t xml:space="preserve"> </w:t>
      </w:r>
      <w:r w:rsidR="00D464DD" w:rsidRPr="00D464DD">
        <w:t>Parameters in the new output layer are initialized randomly and trained on our dataset.</w:t>
      </w:r>
      <w:r w:rsidR="00D464DD">
        <w:t xml:space="preserve"> </w:t>
      </w:r>
      <w:r w:rsidR="00D464DD" w:rsidRPr="00D464DD">
        <w:t>All other parameters are inherited from the pretrained model and kept frozen during fine-tuning</w:t>
      </w:r>
      <w:r>
        <w:t xml:space="preserve">. </w:t>
      </w:r>
    </w:p>
    <w:p w14:paraId="33E7A93F" w14:textId="0523136D" w:rsidR="00D464DD" w:rsidRPr="00D464DD" w:rsidRDefault="00D464DD" w:rsidP="00D464DD">
      <w:pPr>
        <w:pStyle w:val="Body1"/>
      </w:pPr>
      <w:r w:rsidRPr="00D464DD">
        <w:t>By making this simple yet powerful adjustment, we harness the deep feature extraction capabilities of ResNet-50 while customizing it for our classification goal.</w:t>
      </w:r>
    </w:p>
    <w:p w14:paraId="1EE97B23" w14:textId="77777777" w:rsidR="00D464DD" w:rsidRPr="00D464DD" w:rsidRDefault="00D464DD" w:rsidP="00D464DD">
      <w:pPr>
        <w:pStyle w:val="Body"/>
      </w:pPr>
      <w:r w:rsidRPr="00D464DD">
        <w:t>In summary, our fine-tuning strategy consists of the following steps:</w:t>
      </w:r>
    </w:p>
    <w:p w14:paraId="7E25A143" w14:textId="77777777" w:rsidR="00D464DD" w:rsidRPr="00D464DD" w:rsidRDefault="00D464DD" w:rsidP="00D464DD">
      <w:pPr>
        <w:pStyle w:val="ListNumbered"/>
      </w:pPr>
      <w:r w:rsidRPr="00D464DD">
        <w:t>Load a ResNet-50 model pretrained on ImageNet.</w:t>
      </w:r>
    </w:p>
    <w:p w14:paraId="04A88659" w14:textId="77777777" w:rsidR="00D464DD" w:rsidRPr="00D464DD" w:rsidRDefault="00D464DD" w:rsidP="00D464DD">
      <w:pPr>
        <w:pStyle w:val="ListNumbered"/>
      </w:pPr>
      <w:r w:rsidRPr="00D464DD">
        <w:t>Replace its final output layer with a new layer for two-class output.</w:t>
      </w:r>
    </w:p>
    <w:p w14:paraId="5036B350" w14:textId="77777777" w:rsidR="00D464DD" w:rsidRPr="00D464DD" w:rsidRDefault="00D464DD" w:rsidP="00D464DD">
      <w:pPr>
        <w:pStyle w:val="ListNumbered"/>
      </w:pPr>
      <w:r w:rsidRPr="00D464DD">
        <w:t>Freeze the weights of all other layers to retain their learned features.</w:t>
      </w:r>
    </w:p>
    <w:p w14:paraId="5D89D9A1" w14:textId="77777777" w:rsidR="00D464DD" w:rsidRPr="00D464DD" w:rsidRDefault="00D464DD" w:rsidP="00D464DD">
      <w:pPr>
        <w:pStyle w:val="ListNumbered"/>
      </w:pPr>
      <w:r w:rsidRPr="00D464DD">
        <w:t>Train only the new output head on our dataset of real and fake images.</w:t>
      </w:r>
    </w:p>
    <w:p w14:paraId="71803188" w14:textId="48E355FD" w:rsidR="007068E6" w:rsidRDefault="00D464DD" w:rsidP="00B852ED">
      <w:pPr>
        <w:pStyle w:val="Body1"/>
      </w:pPr>
      <w:r w:rsidRPr="00D464DD">
        <w:lastRenderedPageBreak/>
        <w:t xml:space="preserve">This approach dramatically reduces training time and data requirements, and consistently delivers high performance for tasks where labeled data is limited. In the next sections, we’ll implement each of these steps in code, </w:t>
      </w:r>
      <w:r w:rsidR="001040D8">
        <w:t>fine-tuning</w:t>
      </w:r>
      <w:r w:rsidRPr="00D464DD">
        <w:t xml:space="preserve"> ResNet-50 to become a highly effective deepfake detector</w:t>
      </w:r>
      <w:r w:rsidR="003178C2">
        <w:t xml:space="preserve">. </w:t>
      </w:r>
    </w:p>
    <w:p w14:paraId="1F35A74F" w14:textId="31C0EA61" w:rsidR="00715AC8" w:rsidRDefault="00AC1A7D" w:rsidP="00570AC4">
      <w:pPr>
        <w:pStyle w:val="Head1"/>
      </w:pPr>
      <w:r>
        <w:t>Use ResNet-50 to classify images</w:t>
      </w:r>
    </w:p>
    <w:p w14:paraId="532C0A95" w14:textId="36B54177" w:rsidR="00E4495F" w:rsidRPr="00E4495F" w:rsidRDefault="00E4495F" w:rsidP="00E4495F">
      <w:pPr>
        <w:tabs>
          <w:tab w:val="left" w:pos="360"/>
        </w:tabs>
        <w:suppressAutoHyphens/>
        <w:spacing w:line="250" w:lineRule="exact"/>
        <w:jc w:val="both"/>
        <w:rPr>
          <w:rFonts w:ascii="Verdana" w:hAnsi="Verdana"/>
          <w:sz w:val="16"/>
        </w:rPr>
      </w:pPr>
      <w:r w:rsidRPr="00E4495F">
        <w:rPr>
          <w:rFonts w:ascii="Verdana" w:hAnsi="Verdana"/>
          <w:sz w:val="16"/>
        </w:rPr>
        <w:t xml:space="preserve">Before we fine-tune ResNet-50 for detecting deepfakes, it’s valuable to see how this model works “out of the box.” In this section, we’ll explore how to use a pretrained ResNet-50 to classify </w:t>
      </w:r>
      <w:r w:rsidR="00E44B58">
        <w:rPr>
          <w:rFonts w:ascii="Verdana" w:hAnsi="Verdana"/>
          <w:sz w:val="16"/>
        </w:rPr>
        <w:t>some example</w:t>
      </w:r>
      <w:r w:rsidRPr="00E4495F">
        <w:rPr>
          <w:rFonts w:ascii="Verdana" w:hAnsi="Verdana"/>
          <w:sz w:val="16"/>
        </w:rPr>
        <w:t xml:space="preserve"> images</w:t>
      </w:r>
      <w:r>
        <w:rPr>
          <w:rFonts w:ascii="Verdana" w:hAnsi="Verdana"/>
          <w:sz w:val="16"/>
        </w:rPr>
        <w:t xml:space="preserve">, </w:t>
      </w:r>
      <w:r w:rsidRPr="00E4495F">
        <w:rPr>
          <w:rFonts w:ascii="Verdana" w:hAnsi="Verdana"/>
          <w:sz w:val="16"/>
        </w:rPr>
        <w:t>demonstrating its powerful feature extraction abilities and familiarizing ourselves with its workflow.</w:t>
      </w:r>
    </w:p>
    <w:p w14:paraId="0A89D5A2" w14:textId="3929BBC6" w:rsidR="008C0950" w:rsidRDefault="00E4495F" w:rsidP="00E4495F">
      <w:pPr>
        <w:pStyle w:val="Body"/>
      </w:pPr>
      <w:r w:rsidRPr="00E4495F">
        <w:t>We’ll start by loading the ResNet-50 model and its pretrained weights using the torchvision library. You’ll see how the model processes an input image, outputs a prediction, and translates this prediction into a human-readable class label from the 1,000 categories in ImageNet. By working through hands-on examples, you’ll gain insight into both the capabilities and the inner workings of ResNet-50</w:t>
      </w:r>
      <w:r w:rsidR="003508B2">
        <w:t xml:space="preserve">. </w:t>
      </w:r>
    </w:p>
    <w:p w14:paraId="186E1DF9" w14:textId="41A3CD76" w:rsidR="008C0950" w:rsidRPr="008C0950" w:rsidRDefault="00C500A4" w:rsidP="00C86110">
      <w:pPr>
        <w:pStyle w:val="Body"/>
      </w:pPr>
      <w:r w:rsidRPr="00C500A4">
        <w:t>The Python program in this chapter is adapted from two wonderful GitHub repositories: </w:t>
      </w:r>
      <w:hyperlink r:id="rId11" w:history="1">
        <w:r w:rsidRPr="00C500A4">
          <w:rPr>
            <w:rStyle w:val="Hyperlink"/>
          </w:rPr>
          <w:t>https://github.com/khanaabidabdal/Ai-Image-Classifier-Real-Vs-Fake-Faces</w:t>
        </w:r>
      </w:hyperlink>
      <w:r w:rsidRPr="00C500A4">
        <w:t> and </w:t>
      </w:r>
      <w:hyperlink r:id="rId12" w:history="1">
        <w:r w:rsidRPr="00C500A4">
          <w:rPr>
            <w:rStyle w:val="Hyperlink"/>
          </w:rPr>
          <w:t>https://github.com/cyb0rg14/fake-image-detector</w:t>
        </w:r>
      </w:hyperlink>
      <w:r w:rsidRPr="00C500A4">
        <w:t>.</w:t>
      </w:r>
      <w:r w:rsidR="008C0950">
        <w:t xml:space="preserve"> </w:t>
      </w:r>
      <w:r w:rsidR="00C86110">
        <w:t>Before you start</w:t>
      </w:r>
      <w:r w:rsidR="008C0950" w:rsidRPr="008C0950">
        <w:t>, run the</w:t>
      </w:r>
      <w:r w:rsidR="00C86110">
        <w:t xml:space="preserve"> </w:t>
      </w:r>
      <w:r w:rsidR="008C0950" w:rsidRPr="008C0950">
        <w:t xml:space="preserve">following code cell in Jupyter Notebook to install the </w:t>
      </w:r>
      <w:r w:rsidR="00C86110" w:rsidRPr="00E44B58">
        <w:rPr>
          <w:rStyle w:val="CodeinText"/>
        </w:rPr>
        <w:t>kagglehub</w:t>
      </w:r>
      <w:r w:rsidR="008C0950" w:rsidRPr="008C0950">
        <w:t xml:space="preserve"> library for this chapter:</w:t>
      </w:r>
    </w:p>
    <w:p w14:paraId="3C2BD148" w14:textId="71706546" w:rsidR="00715AC8" w:rsidRDefault="008C0950" w:rsidP="00B334D6">
      <w:pPr>
        <w:pStyle w:val="Code"/>
      </w:pPr>
      <w:r w:rsidRPr="008C0950">
        <w:t xml:space="preserve">!pip install </w:t>
      </w:r>
      <w:r w:rsidR="00C86110">
        <w:t>kagglehub</w:t>
      </w:r>
    </w:p>
    <w:p w14:paraId="1A341300" w14:textId="6C8F4B4F" w:rsidR="003508B2" w:rsidRDefault="003508B2" w:rsidP="003508B2">
      <w:pPr>
        <w:pStyle w:val="Head2"/>
      </w:pPr>
      <w:r>
        <w:t>Load the pretrained ResNet-50</w:t>
      </w:r>
    </w:p>
    <w:p w14:paraId="63806DE6" w14:textId="39512A47" w:rsidR="00E4495F" w:rsidRPr="00E4495F" w:rsidRDefault="00E4495F" w:rsidP="00E4495F">
      <w:pPr>
        <w:pStyle w:val="Body1"/>
      </w:pPr>
      <w:r w:rsidRPr="00E4495F">
        <w:t xml:space="preserve">One of the major advantages of using </w:t>
      </w:r>
      <w:r>
        <w:t>the</w:t>
      </w:r>
      <w:r w:rsidRPr="00E4495F">
        <w:t xml:space="preserve"> </w:t>
      </w:r>
      <w:r w:rsidRPr="00FC5D87">
        <w:rPr>
          <w:rStyle w:val="CodeinText"/>
        </w:rPr>
        <w:t>torchvision</w:t>
      </w:r>
      <w:r w:rsidRPr="00E4495F">
        <w:t xml:space="preserve"> library is the ease with which you can access state-of-the-art, pretrained models like ResNet-50. </w:t>
      </w:r>
      <w:r>
        <w:t>Directly accessing</w:t>
      </w:r>
      <w:r w:rsidRPr="00E4495F">
        <w:t xml:space="preserve"> the pretrained weights</w:t>
      </w:r>
      <w:r>
        <w:t xml:space="preserve">, </w:t>
      </w:r>
      <w:r w:rsidRPr="00E4495F">
        <w:t>learned from millions of images in the ImageNet dataset</w:t>
      </w:r>
      <w:r>
        <w:t xml:space="preserve">, </w:t>
      </w:r>
      <w:r w:rsidRPr="00E4495F">
        <w:t>lets us instantly benefit from powerful feature extraction without having to start from scratch.</w:t>
      </w:r>
    </w:p>
    <w:p w14:paraId="51050BF6" w14:textId="77777777" w:rsidR="00E4495F" w:rsidRPr="00E4495F" w:rsidRDefault="00E4495F" w:rsidP="00E4495F">
      <w:pPr>
        <w:pStyle w:val="Body"/>
      </w:pPr>
      <w:r w:rsidRPr="00E4495F">
        <w:t>Let’s walk through the process of loading a ResNet-50 model with pretrained weights, setting it up for inference, and examining its architecture. These steps provide a crucial foundation for both experimentation and later customization.</w:t>
      </w:r>
    </w:p>
    <w:p w14:paraId="077CEF7C" w14:textId="431A72A8" w:rsidR="006B4C38" w:rsidRDefault="00E4495F" w:rsidP="00E4495F">
      <w:pPr>
        <w:pStyle w:val="Body"/>
      </w:pPr>
      <w:r w:rsidRPr="00E4495F">
        <w:t>First, we’ll import the relevant module and load the pretrained ResNet-50 model:</w:t>
      </w:r>
      <w:r w:rsidR="006B4C38">
        <w:t xml:space="preserve"> </w:t>
      </w:r>
    </w:p>
    <w:p w14:paraId="4B8045AF" w14:textId="77777777" w:rsidR="006B4C38" w:rsidRPr="006B4C38" w:rsidRDefault="006B4C38" w:rsidP="006B4C38">
      <w:pPr>
        <w:pStyle w:val="Code"/>
        <w:rPr>
          <w:rStyle w:val="CalloutHead"/>
          <w:rFonts w:ascii="Courier New" w:hAnsi="Courier New"/>
          <w:b w:val="0"/>
          <w:caps w:val="0"/>
          <w:color w:val="000000"/>
          <w:sz w:val="16"/>
        </w:rPr>
      </w:pPr>
      <w:r w:rsidRPr="006B4C38">
        <w:rPr>
          <w:rStyle w:val="CalloutHead"/>
          <w:rFonts w:ascii="Courier New" w:hAnsi="Courier New"/>
          <w:b w:val="0"/>
          <w:caps w:val="0"/>
          <w:color w:val="000000"/>
          <w:sz w:val="16"/>
        </w:rPr>
        <w:t>import torchvision.models as models</w:t>
      </w:r>
    </w:p>
    <w:p w14:paraId="44DFC06D" w14:textId="726DB4B9" w:rsidR="006B4C38" w:rsidRPr="006B4C38" w:rsidRDefault="006B4C38" w:rsidP="006B4C38">
      <w:pPr>
        <w:pStyle w:val="Code"/>
        <w:rPr>
          <w:rStyle w:val="CalloutHead"/>
          <w:rFonts w:ascii="Courier New" w:hAnsi="Courier New"/>
          <w:b w:val="0"/>
          <w:caps w:val="0"/>
          <w:color w:val="000000"/>
          <w:sz w:val="16"/>
        </w:rPr>
      </w:pPr>
    </w:p>
    <w:p w14:paraId="06B0BA1E" w14:textId="044DB408" w:rsidR="006B4C38" w:rsidRPr="006B4C38" w:rsidRDefault="006B4C38" w:rsidP="006B4C38">
      <w:pPr>
        <w:pStyle w:val="Code"/>
        <w:rPr>
          <w:rStyle w:val="CalloutHead"/>
          <w:rFonts w:ascii="Courier New" w:hAnsi="Courier New"/>
          <w:b w:val="0"/>
          <w:caps w:val="0"/>
          <w:color w:val="000000"/>
          <w:sz w:val="16"/>
        </w:rPr>
      </w:pPr>
      <w:r w:rsidRPr="006B4C38">
        <w:rPr>
          <w:rStyle w:val="CalloutHead"/>
          <w:rFonts w:ascii="Courier New" w:hAnsi="Courier New"/>
          <w:b w:val="0"/>
          <w:caps w:val="0"/>
          <w:color w:val="000000"/>
          <w:sz w:val="16"/>
        </w:rPr>
        <w:t xml:space="preserve">weights = models.ResNet50_Weights.DEFAULT </w:t>
      </w:r>
    </w:p>
    <w:p w14:paraId="4FAC1B83" w14:textId="5235B345" w:rsidR="006B4C38" w:rsidRPr="006B4C38" w:rsidRDefault="006B4C38" w:rsidP="006B4C38">
      <w:pPr>
        <w:pStyle w:val="Code"/>
        <w:rPr>
          <w:rStyle w:val="CalloutHead"/>
          <w:rFonts w:ascii="Courier New" w:hAnsi="Courier New"/>
          <w:b w:val="0"/>
          <w:caps w:val="0"/>
          <w:color w:val="000000"/>
          <w:sz w:val="16"/>
        </w:rPr>
      </w:pPr>
      <w:r w:rsidRPr="006B4C38">
        <w:rPr>
          <w:rStyle w:val="CalloutHead"/>
          <w:rFonts w:ascii="Courier New" w:hAnsi="Courier New"/>
          <w:b w:val="0"/>
          <w:caps w:val="0"/>
          <w:color w:val="000000"/>
          <w:sz w:val="16"/>
        </w:rPr>
        <w:t>model = models.resnet50(weights=weights)</w:t>
      </w:r>
      <w:r w:rsidR="003508B2">
        <w:rPr>
          <w:rStyle w:val="CalloutHead"/>
          <w:rFonts w:ascii="Courier New" w:hAnsi="Courier New"/>
          <w:b w:val="0"/>
          <w:caps w:val="0"/>
          <w:color w:val="000000"/>
          <w:sz w:val="16"/>
        </w:rPr>
        <w:t xml:space="preserve">    #A </w:t>
      </w:r>
    </w:p>
    <w:p w14:paraId="0B23D86A" w14:textId="27E7ADE1" w:rsidR="006B4C38" w:rsidRDefault="006B4C38" w:rsidP="006B4C38">
      <w:pPr>
        <w:pStyle w:val="Code"/>
        <w:rPr>
          <w:rStyle w:val="CalloutHead"/>
          <w:rFonts w:ascii="Courier New" w:hAnsi="Courier New"/>
          <w:b w:val="0"/>
          <w:caps w:val="0"/>
          <w:color w:val="000000"/>
          <w:sz w:val="16"/>
        </w:rPr>
      </w:pPr>
      <w:r w:rsidRPr="006B4C38">
        <w:rPr>
          <w:rStyle w:val="CalloutHead"/>
          <w:rFonts w:ascii="Courier New" w:hAnsi="Courier New"/>
          <w:b w:val="0"/>
          <w:caps w:val="0"/>
          <w:color w:val="000000"/>
          <w:sz w:val="16"/>
        </w:rPr>
        <w:t>model.eval()</w:t>
      </w:r>
      <w:r w:rsidR="003508B2">
        <w:rPr>
          <w:rStyle w:val="CalloutHead"/>
          <w:rFonts w:ascii="Courier New" w:hAnsi="Courier New"/>
          <w:b w:val="0"/>
          <w:caps w:val="0"/>
          <w:color w:val="000000"/>
          <w:sz w:val="16"/>
        </w:rPr>
        <w:t xml:space="preserve">    #B</w:t>
      </w:r>
    </w:p>
    <w:p w14:paraId="29367F3A" w14:textId="2A813B9B" w:rsidR="003508B2" w:rsidRPr="006B4C38" w:rsidRDefault="003508B2" w:rsidP="006B4C38">
      <w:pPr>
        <w:pStyle w:val="Code"/>
        <w:rPr>
          <w:rStyle w:val="CalloutHead"/>
          <w:rFonts w:ascii="Courier New" w:hAnsi="Courier New"/>
          <w:b w:val="0"/>
          <w:caps w:val="0"/>
          <w:color w:val="000000"/>
          <w:sz w:val="16"/>
        </w:rPr>
      </w:pPr>
      <w:r>
        <w:rPr>
          <w:rStyle w:val="CalloutHead"/>
          <w:rFonts w:ascii="Courier New" w:hAnsi="Courier New"/>
          <w:b w:val="0"/>
          <w:caps w:val="0"/>
          <w:color w:val="000000"/>
          <w:sz w:val="16"/>
        </w:rPr>
        <w:t xml:space="preserve">print(model)    #C </w:t>
      </w:r>
    </w:p>
    <w:p w14:paraId="101B908D" w14:textId="24109EB1" w:rsidR="006B4C38" w:rsidRDefault="006B4C38" w:rsidP="006B4C38">
      <w:pPr>
        <w:pStyle w:val="CodeAnnotation"/>
      </w:pPr>
      <w:r>
        <w:t xml:space="preserve">#A </w:t>
      </w:r>
      <w:r w:rsidR="003508B2">
        <w:t>Initiate ResNet-50 with</w:t>
      </w:r>
      <w:r>
        <w:t xml:space="preserve"> pretrained weights </w:t>
      </w:r>
    </w:p>
    <w:p w14:paraId="0952B629" w14:textId="625B35EC" w:rsidR="006B4C38" w:rsidRDefault="006B4C38" w:rsidP="006B4C38">
      <w:pPr>
        <w:pStyle w:val="CodeAnnotation"/>
      </w:pPr>
      <w:r>
        <w:t xml:space="preserve">#B </w:t>
      </w:r>
      <w:r w:rsidR="003508B2">
        <w:t>Set the model to evaluation mode for inference</w:t>
      </w:r>
    </w:p>
    <w:p w14:paraId="3E3C26AD" w14:textId="308212C6" w:rsidR="006B4C38" w:rsidRDefault="006B4C38" w:rsidP="003508B2">
      <w:pPr>
        <w:pStyle w:val="CodeAnnotation"/>
      </w:pPr>
      <w:r>
        <w:t xml:space="preserve">#C </w:t>
      </w:r>
      <w:r w:rsidR="003508B2">
        <w:t xml:space="preserve">Print out the model structure </w:t>
      </w:r>
    </w:p>
    <w:p w14:paraId="4CE4F1F6" w14:textId="6EBA45E2" w:rsidR="003508B2" w:rsidRDefault="00E4495F" w:rsidP="003508B2">
      <w:pPr>
        <w:pStyle w:val="Body1"/>
      </w:pPr>
      <w:r w:rsidRPr="00E4495F">
        <w:t>We create an instance of the ResNet-50 model, specifying that it should load the default pretrained weights. Setting the model to evaluation mode is essential before using it for inference. This ensures that layers like dropout and batch normalization behave appropriately, producing deterministic and reliable results.</w:t>
      </w:r>
      <w:r w:rsidR="00B27C71">
        <w:t xml:space="preserve"> </w:t>
      </w:r>
      <w:r w:rsidRPr="00E4495F">
        <w:t xml:space="preserve">Printing the model structure allows you to inspect all the layers and modules that make up ResNet-50. </w:t>
      </w:r>
      <w:r w:rsidR="0068532B">
        <w:t>The output is as follows:</w:t>
      </w:r>
    </w:p>
    <w:p w14:paraId="1F9F8451" w14:textId="77777777" w:rsidR="0068532B" w:rsidRDefault="0068532B" w:rsidP="0068532B">
      <w:pPr>
        <w:pStyle w:val="Code"/>
      </w:pPr>
      <w:r>
        <w:t>ResNet(</w:t>
      </w:r>
    </w:p>
    <w:p w14:paraId="45A3D624" w14:textId="77777777" w:rsidR="0068532B" w:rsidRDefault="0068532B" w:rsidP="0068532B">
      <w:pPr>
        <w:pStyle w:val="Code"/>
      </w:pPr>
      <w:r>
        <w:lastRenderedPageBreak/>
        <w:t xml:space="preserve">  (conv1): Conv2d(3, 64, kernel_size=(7, 7), stride=(2, 2), padding=(3, 3), bias=False)</w:t>
      </w:r>
    </w:p>
    <w:p w14:paraId="395AFE31" w14:textId="77777777" w:rsidR="0068532B" w:rsidRDefault="0068532B" w:rsidP="0068532B">
      <w:pPr>
        <w:pStyle w:val="Code"/>
      </w:pPr>
      <w:r>
        <w:t xml:space="preserve">  (bn1): BatchNorm2d(64, eps=1e-05, momentum=0.1, affine=True, track_running_stats=True)</w:t>
      </w:r>
    </w:p>
    <w:p w14:paraId="72D672D7" w14:textId="77777777" w:rsidR="0068532B" w:rsidRDefault="0068532B" w:rsidP="0068532B">
      <w:pPr>
        <w:pStyle w:val="Code"/>
      </w:pPr>
      <w:r>
        <w:t xml:space="preserve">  (relu): ReLU(inplace=True)</w:t>
      </w:r>
    </w:p>
    <w:p w14:paraId="2800A887" w14:textId="77777777" w:rsidR="0068532B" w:rsidRDefault="0068532B" w:rsidP="0068532B">
      <w:pPr>
        <w:pStyle w:val="Code"/>
      </w:pPr>
      <w:r>
        <w:t xml:space="preserve">  (maxpool): MaxPool2d(kernel_size=3, stride=2, padding=1, dilation=1, ceil_mode=False)</w:t>
      </w:r>
    </w:p>
    <w:p w14:paraId="3C4E17CA" w14:textId="77777777" w:rsidR="0068532B" w:rsidRDefault="0068532B" w:rsidP="0068532B">
      <w:pPr>
        <w:pStyle w:val="Code"/>
      </w:pPr>
      <w:r>
        <w:t xml:space="preserve">  (layer1): Sequential(</w:t>
      </w:r>
    </w:p>
    <w:p w14:paraId="1AF36492" w14:textId="77777777" w:rsidR="0068532B" w:rsidRDefault="0068532B" w:rsidP="0068532B">
      <w:pPr>
        <w:pStyle w:val="Code"/>
      </w:pPr>
      <w:r>
        <w:t xml:space="preserve">    (0): Bottleneck(</w:t>
      </w:r>
    </w:p>
    <w:p w14:paraId="0665F3C2" w14:textId="77777777" w:rsidR="0068532B" w:rsidRDefault="0068532B" w:rsidP="0068532B">
      <w:pPr>
        <w:pStyle w:val="Code"/>
      </w:pPr>
      <w:r>
        <w:t xml:space="preserve">      (conv1): Conv2d(64, 64, kernel_size=(1, 1), stride=(1, 1), bias=False)</w:t>
      </w:r>
    </w:p>
    <w:p w14:paraId="10450E3B" w14:textId="77777777" w:rsidR="0068532B" w:rsidRDefault="0068532B" w:rsidP="0068532B">
      <w:pPr>
        <w:pStyle w:val="Code"/>
      </w:pPr>
      <w:r>
        <w:t xml:space="preserve">      (bn1): BatchNorm2d(64, eps=1e-05, momentum=0.1, affine=True, track_running_stats=True)</w:t>
      </w:r>
    </w:p>
    <w:p w14:paraId="443F9C1D" w14:textId="77777777" w:rsidR="0068532B" w:rsidRDefault="0068532B" w:rsidP="0068532B">
      <w:pPr>
        <w:pStyle w:val="Code"/>
      </w:pPr>
      <w:r>
        <w:t xml:space="preserve">      (conv2): Conv2d(64, 64, kernel_size=(3, 3), stride=(1, 1), padding=(1, 1), bias=False)</w:t>
      </w:r>
    </w:p>
    <w:p w14:paraId="5754E498" w14:textId="77777777" w:rsidR="0068532B" w:rsidRDefault="0068532B" w:rsidP="0068532B">
      <w:pPr>
        <w:pStyle w:val="Code"/>
      </w:pPr>
      <w:r>
        <w:t xml:space="preserve">      (bn2): BatchNorm2d(64, eps=1e-05, momentum=0.1, affine=True, track_running_stats=True)</w:t>
      </w:r>
    </w:p>
    <w:p w14:paraId="6ED26FCF" w14:textId="77777777" w:rsidR="0068532B" w:rsidRDefault="0068532B" w:rsidP="0068532B">
      <w:pPr>
        <w:pStyle w:val="Code"/>
      </w:pPr>
      <w:r>
        <w:t xml:space="preserve">      (conv3): Conv2d(64, 256, kernel_size=(1, 1), stride=(1, 1), bias=False)</w:t>
      </w:r>
    </w:p>
    <w:p w14:paraId="1A185B2D" w14:textId="77777777" w:rsidR="0068532B" w:rsidRDefault="0068532B" w:rsidP="0068532B">
      <w:pPr>
        <w:pStyle w:val="Code"/>
      </w:pPr>
      <w:r>
        <w:t xml:space="preserve">      (bn3): BatchNorm2d(256, eps=1e-05, momentum=0.1, affine=True, track_running_stats=True)</w:t>
      </w:r>
    </w:p>
    <w:p w14:paraId="336E944E" w14:textId="77777777" w:rsidR="0068532B" w:rsidRDefault="0068532B" w:rsidP="0068532B">
      <w:pPr>
        <w:pStyle w:val="Code"/>
      </w:pPr>
      <w:r>
        <w:t xml:space="preserve">      (relu): ReLU(inplace=True)</w:t>
      </w:r>
    </w:p>
    <w:p w14:paraId="343C4EB3" w14:textId="77777777" w:rsidR="0068532B" w:rsidRDefault="0068532B" w:rsidP="0068532B">
      <w:pPr>
        <w:pStyle w:val="Code"/>
      </w:pPr>
      <w:r>
        <w:t xml:space="preserve">      (downsample): Sequential(</w:t>
      </w:r>
    </w:p>
    <w:p w14:paraId="08A4051E" w14:textId="77777777" w:rsidR="0068532B" w:rsidRDefault="0068532B" w:rsidP="0068532B">
      <w:pPr>
        <w:pStyle w:val="Code"/>
      </w:pPr>
      <w:r>
        <w:t xml:space="preserve">        (0): Conv2d(64, 256, kernel_size=(1, 1), stride=(1, 1), bias=False)</w:t>
      </w:r>
    </w:p>
    <w:p w14:paraId="17650C71" w14:textId="77777777" w:rsidR="0068532B" w:rsidRDefault="0068532B" w:rsidP="0068532B">
      <w:pPr>
        <w:pStyle w:val="Code"/>
      </w:pPr>
      <w:r>
        <w:t xml:space="preserve">        (1): BatchNorm2d(256, eps=1e-05, momentum=0.1, affine=True, track_running_stats=True)</w:t>
      </w:r>
    </w:p>
    <w:p w14:paraId="1A9B1BE7" w14:textId="77777777" w:rsidR="0068532B" w:rsidRDefault="0068532B" w:rsidP="0068532B">
      <w:pPr>
        <w:pStyle w:val="Code"/>
      </w:pPr>
      <w:r>
        <w:t xml:space="preserve">      )</w:t>
      </w:r>
    </w:p>
    <w:p w14:paraId="4B8A2005" w14:textId="77777777" w:rsidR="0068532B" w:rsidRDefault="0068532B" w:rsidP="0068532B">
      <w:pPr>
        <w:pStyle w:val="Code"/>
      </w:pPr>
      <w:r>
        <w:t xml:space="preserve">    )</w:t>
      </w:r>
    </w:p>
    <w:p w14:paraId="599F7E2B" w14:textId="0CFB3503" w:rsidR="0068532B" w:rsidRDefault="0068532B" w:rsidP="0068532B">
      <w:pPr>
        <w:pStyle w:val="Code"/>
      </w:pPr>
      <w:r>
        <w:t xml:space="preserve">    (1): Bottleneck(</w:t>
      </w:r>
    </w:p>
    <w:p w14:paraId="17F03490" w14:textId="6DD428B7" w:rsidR="0068532B" w:rsidRDefault="0068532B" w:rsidP="0068532B">
      <w:pPr>
        <w:pStyle w:val="Code"/>
      </w:pPr>
      <w:r>
        <w:t>…</w:t>
      </w:r>
    </w:p>
    <w:p w14:paraId="12785B84" w14:textId="77777777" w:rsidR="0068532B" w:rsidRDefault="0068532B" w:rsidP="0068532B">
      <w:pPr>
        <w:pStyle w:val="Code"/>
      </w:pPr>
      <w:r>
        <w:t xml:space="preserve">    )</w:t>
      </w:r>
    </w:p>
    <w:p w14:paraId="2E5B9A2A" w14:textId="77777777" w:rsidR="0068532B" w:rsidRDefault="0068532B" w:rsidP="0068532B">
      <w:pPr>
        <w:pStyle w:val="Code"/>
      </w:pPr>
      <w:r>
        <w:t xml:space="preserve">  )</w:t>
      </w:r>
    </w:p>
    <w:p w14:paraId="0B36147A" w14:textId="77777777" w:rsidR="0068532B" w:rsidRDefault="0068532B" w:rsidP="0068532B">
      <w:pPr>
        <w:pStyle w:val="Code"/>
      </w:pPr>
      <w:r>
        <w:t xml:space="preserve">  (avgpool): AdaptiveAvgPool2d(output_size=(1, 1))</w:t>
      </w:r>
    </w:p>
    <w:p w14:paraId="34BC5048" w14:textId="77777777" w:rsidR="0068532B" w:rsidRDefault="0068532B" w:rsidP="0068532B">
      <w:pPr>
        <w:pStyle w:val="Code"/>
      </w:pPr>
      <w:r>
        <w:t xml:space="preserve">  (fc): Linear(in_features=2048, out_features=1000, bias=True)</w:t>
      </w:r>
    </w:p>
    <w:p w14:paraId="29EEDDE1" w14:textId="3760AA55" w:rsidR="0068532B" w:rsidRPr="0068532B" w:rsidRDefault="0068532B" w:rsidP="0068532B">
      <w:pPr>
        <w:pStyle w:val="Code"/>
      </w:pPr>
      <w:r>
        <w:t>)</w:t>
      </w:r>
    </w:p>
    <w:p w14:paraId="104441C5" w14:textId="0D6442B4" w:rsidR="00FC19C9" w:rsidRDefault="0068532B" w:rsidP="00D30AE7">
      <w:pPr>
        <w:pStyle w:val="Body1"/>
      </w:pPr>
      <w:r>
        <w:t>For brevity, we omitted most of the output</w:t>
      </w:r>
      <w:r w:rsidR="00FC5D87">
        <w:t xml:space="preserve">, which </w:t>
      </w:r>
      <w:r w:rsidR="00B27C71">
        <w:t>is</w:t>
      </w:r>
      <w:r w:rsidR="00B27C71" w:rsidRPr="00B27C71">
        <w:t xml:space="preserve"> a detailed summary of the ResNet-50 architecture</w:t>
      </w:r>
      <w:r w:rsidR="00FC5D87">
        <w:t>. The output starts</w:t>
      </w:r>
      <w:r w:rsidR="00B27C71" w:rsidRPr="00B27C71">
        <w:t xml:space="preserve"> with the initial convolutional and pooling layers, followed by the four main residual blocks, and ending with the average pooling and fully connected output layer</w:t>
      </w:r>
      <w:r w:rsidR="00D30AE7">
        <w:t xml:space="preserve">. </w:t>
      </w:r>
    </w:p>
    <w:p w14:paraId="5EF8A534" w14:textId="16661449" w:rsidR="00CC2D1B" w:rsidRDefault="00CC2D1B" w:rsidP="00CC2D1B">
      <w:pPr>
        <w:pStyle w:val="Callout"/>
      </w:pPr>
      <w:r w:rsidRPr="00467306">
        <w:rPr>
          <w:rStyle w:val="CalloutHead"/>
        </w:rPr>
        <w:t>NOTE</w:t>
      </w:r>
      <w:r w:rsidRPr="003977DB">
        <w:t xml:space="preserve"> </w:t>
      </w:r>
      <w:r w:rsidRPr="003F09AB">
        <w:t xml:space="preserve">The Python programs for </w:t>
      </w:r>
      <w:r>
        <w:t xml:space="preserve">this </w:t>
      </w:r>
      <w:r w:rsidRPr="003F09AB">
        <w:t>chapter</w:t>
      </w:r>
      <w:r>
        <w:t xml:space="preserve"> </w:t>
      </w:r>
      <w:r w:rsidRPr="003F09AB">
        <w:t>can be accessed from</w:t>
      </w:r>
      <w:r w:rsidR="00A43AB6" w:rsidRPr="003F09AB">
        <w:t xml:space="preserve"> the Google Colab notebook</w:t>
      </w:r>
      <w:r w:rsidR="00A43AB6">
        <w:t xml:space="preserve"> </w:t>
      </w:r>
      <w:hyperlink r:id="rId13" w:history="1">
        <w:r w:rsidR="00A43AB6" w:rsidRPr="00DB2E1B">
          <w:rPr>
            <w:rStyle w:val="Hyperlink"/>
          </w:rPr>
          <w:t>https://colab.research.google.com/drive/15p4RIPTgM-7bUGc8ITYQd0tsHcavmTpH?usp=sharing</w:t>
        </w:r>
      </w:hyperlink>
      <w:r w:rsidR="00A43AB6">
        <w:t xml:space="preserve"> and </w:t>
      </w:r>
      <w:r w:rsidRPr="003F09AB">
        <w:t>the GitHub repository</w:t>
      </w:r>
      <w:r>
        <w:t xml:space="preserve"> </w:t>
      </w:r>
      <w:hyperlink r:id="rId14" w:history="1">
        <w:r w:rsidRPr="004E60E0">
          <w:rPr>
            <w:rStyle w:val="Hyperlink"/>
          </w:rPr>
          <w:t>https://github.com/markhliu/txt2img</w:t>
        </w:r>
      </w:hyperlink>
      <w:r>
        <w:t>.</w:t>
      </w:r>
    </w:p>
    <w:p w14:paraId="25378BBD" w14:textId="1B881B97" w:rsidR="00CC2D1B" w:rsidRPr="00CC2D1B" w:rsidRDefault="00CC2D1B" w:rsidP="0049139B">
      <w:pPr>
        <w:pStyle w:val="Body1"/>
      </w:pPr>
      <w:r>
        <w:t>Go to the book’s GitHub repository, download the image</w:t>
      </w:r>
      <w:r w:rsidR="00276906">
        <w:t xml:space="preserve"> </w:t>
      </w:r>
      <w:r w:rsidR="000C3B16" w:rsidRPr="00045AA3">
        <w:rPr>
          <w:rStyle w:val="CodeinText"/>
        </w:rPr>
        <w:t>fish.png</w:t>
      </w:r>
      <w:r w:rsidR="000C3B16">
        <w:t>. P</w:t>
      </w:r>
      <w:r>
        <w:t xml:space="preserve">lace </w:t>
      </w:r>
      <w:r w:rsidR="00276906">
        <w:t>it</w:t>
      </w:r>
      <w:r>
        <w:t xml:space="preserve"> in the </w:t>
      </w:r>
      <w:r w:rsidRPr="00045AA3">
        <w:rPr>
          <w:rStyle w:val="CodeinText"/>
        </w:rPr>
        <w:t>/files/</w:t>
      </w:r>
      <w:r>
        <w:t xml:space="preserve"> folder on your computer (or simply clone the repository to your computer).</w:t>
      </w:r>
      <w:r w:rsidR="0049139B">
        <w:t xml:space="preserve"> We’ll use </w:t>
      </w:r>
      <w:r w:rsidR="00276906">
        <w:t>the fish image</w:t>
      </w:r>
      <w:r w:rsidR="0049139B">
        <w:t xml:space="preserve"> as</w:t>
      </w:r>
      <w:r w:rsidR="00276906">
        <w:t xml:space="preserve"> our</w:t>
      </w:r>
      <w:r w:rsidR="0049139B">
        <w:t xml:space="preserve"> sample picture to show how ResNet-50 works.</w:t>
      </w:r>
    </w:p>
    <w:p w14:paraId="2389C7A8" w14:textId="26DFE99A" w:rsidR="00454D12" w:rsidRDefault="00447B81" w:rsidP="00454D12">
      <w:pPr>
        <w:pStyle w:val="Body"/>
      </w:pPr>
      <w:r w:rsidRPr="00447B81">
        <w:t>The ResNet</w:t>
      </w:r>
      <w:r w:rsidR="00FC5D87">
        <w:t>-</w:t>
      </w:r>
      <w:r w:rsidRPr="00447B81">
        <w:t>50</w:t>
      </w:r>
      <w:r>
        <w:t xml:space="preserve"> can only accept images of size </w:t>
      </w:r>
      <w:r w:rsidR="00FC5D87">
        <w:t>3x</w:t>
      </w:r>
      <w:r>
        <w:t xml:space="preserve">224x224, we therefore load the fish image first and </w:t>
      </w:r>
      <w:r w:rsidRPr="00447B81">
        <w:t xml:space="preserve">define a transform method </w:t>
      </w:r>
      <w:r>
        <w:t>to convert the image to the desired shape</w:t>
      </w:r>
      <w:r w:rsidRPr="00447B81">
        <w:t>:</w:t>
      </w:r>
    </w:p>
    <w:p w14:paraId="53589C16" w14:textId="0739E120" w:rsidR="00A4606C" w:rsidRDefault="00A4606C" w:rsidP="00A4606C">
      <w:pPr>
        <w:pStyle w:val="CodeListingCaption"/>
      </w:pPr>
      <w:r>
        <w:lastRenderedPageBreak/>
        <w:t>Listing 13.1 Loading and processing the sample image</w:t>
      </w:r>
    </w:p>
    <w:p w14:paraId="2E46C3E6" w14:textId="77777777" w:rsidR="00A21324" w:rsidRDefault="00A21324" w:rsidP="00A21324">
      <w:pPr>
        <w:pStyle w:val="Code"/>
      </w:pPr>
      <w:r>
        <w:t>from PIL import Image</w:t>
      </w:r>
    </w:p>
    <w:p w14:paraId="6BD62279" w14:textId="30DDE525" w:rsidR="00A21324" w:rsidRDefault="002959A9" w:rsidP="002959A9">
      <w:pPr>
        <w:pStyle w:val="Code"/>
      </w:pPr>
      <w:r>
        <w:t xml:space="preserve">import torch </w:t>
      </w:r>
    </w:p>
    <w:p w14:paraId="43A00D6D" w14:textId="77777777" w:rsidR="00A21324" w:rsidRDefault="00A21324" w:rsidP="00186C5A">
      <w:pPr>
        <w:pStyle w:val="Code"/>
        <w:ind w:left="0"/>
      </w:pPr>
    </w:p>
    <w:p w14:paraId="6E2FDFE4" w14:textId="47A7FB2D" w:rsidR="00A21324" w:rsidRDefault="00A21324" w:rsidP="00A21324">
      <w:pPr>
        <w:pStyle w:val="Code"/>
      </w:pPr>
      <w:r>
        <w:t>img = Image.open('files/fish.png').convert('RGB')</w:t>
      </w:r>
      <w:r w:rsidR="00186C5A">
        <w:t xml:space="preserve">    #A</w:t>
      </w:r>
    </w:p>
    <w:p w14:paraId="652097AD" w14:textId="18D7EBFB" w:rsidR="00186C5A" w:rsidRDefault="00186C5A" w:rsidP="00186C5A">
      <w:pPr>
        <w:pStyle w:val="Code"/>
      </w:pPr>
      <w:r>
        <w:t>preprocess = models.ResNet50_Weights.DEFAULT.transforms()</w:t>
      </w:r>
    </w:p>
    <w:p w14:paraId="3DAD311A" w14:textId="4A3452E3" w:rsidR="00A21324" w:rsidRDefault="00A21324" w:rsidP="00A21324">
      <w:pPr>
        <w:pStyle w:val="Code"/>
      </w:pPr>
      <w:r>
        <w:t>input_tensor = preprocess(img)</w:t>
      </w:r>
      <w:r w:rsidR="00186C5A">
        <w:t xml:space="preserve">    #B</w:t>
      </w:r>
    </w:p>
    <w:p w14:paraId="28B4F157" w14:textId="5B3E392A" w:rsidR="002959A9" w:rsidRDefault="00A21324" w:rsidP="002959A9">
      <w:pPr>
        <w:pStyle w:val="Code"/>
      </w:pPr>
      <w:r>
        <w:t>input_batch = input_tensor.unsqueeze(0)</w:t>
      </w:r>
      <w:r w:rsidR="00186C5A">
        <w:t xml:space="preserve">    #C</w:t>
      </w:r>
    </w:p>
    <w:p w14:paraId="73301A8E" w14:textId="5BF64164" w:rsidR="00A4606C" w:rsidRDefault="00A4606C" w:rsidP="002959A9">
      <w:pPr>
        <w:pStyle w:val="Code"/>
      </w:pPr>
      <w:r w:rsidRPr="00A4606C">
        <w:t>print(f"the shape of the input image is {input_batch.shape}")</w:t>
      </w:r>
    </w:p>
    <w:p w14:paraId="1E2C7860" w14:textId="4F45A236" w:rsidR="00A4606C" w:rsidRDefault="00A4606C" w:rsidP="002959A9">
      <w:pPr>
        <w:pStyle w:val="Code"/>
      </w:pPr>
      <w:r>
        <w:t>device</w:t>
      </w:r>
      <w:r w:rsidRPr="00A4606C">
        <w:t>="cuda" if torch.cuda.is_available() else "cpu"</w:t>
      </w:r>
    </w:p>
    <w:p w14:paraId="25C85C01" w14:textId="7429F4AA" w:rsidR="002959A9" w:rsidRDefault="002959A9" w:rsidP="002959A9">
      <w:pPr>
        <w:pStyle w:val="Code"/>
      </w:pPr>
      <w:r>
        <w:t>input_batch = input_batch.to(</w:t>
      </w:r>
      <w:r w:rsidR="00A4606C">
        <w:t>device</w:t>
      </w:r>
      <w:r>
        <w:t>)</w:t>
      </w:r>
    </w:p>
    <w:p w14:paraId="2C66134D" w14:textId="13F9E939" w:rsidR="002959A9" w:rsidRDefault="002959A9" w:rsidP="002959A9">
      <w:pPr>
        <w:pStyle w:val="Code"/>
      </w:pPr>
      <w:r>
        <w:t>model.to(</w:t>
      </w:r>
      <w:r w:rsidR="00A4606C">
        <w:t>device</w:t>
      </w:r>
      <w:r>
        <w:t>)    #D</w:t>
      </w:r>
    </w:p>
    <w:p w14:paraId="38419547" w14:textId="13C151D0" w:rsidR="00A21324" w:rsidRDefault="00186C5A" w:rsidP="002959A9">
      <w:pPr>
        <w:pStyle w:val="CodeAnnotation"/>
      </w:pPr>
      <w:r>
        <w:t>#A Read the sample image</w:t>
      </w:r>
      <w:r w:rsidR="00A21324">
        <w:t xml:space="preserve"> </w:t>
      </w:r>
    </w:p>
    <w:p w14:paraId="3BC33600" w14:textId="040CA1DA" w:rsidR="00186C5A" w:rsidRDefault="00186C5A" w:rsidP="002959A9">
      <w:pPr>
        <w:pStyle w:val="CodeAnnotation"/>
      </w:pPr>
      <w:r>
        <w:t>#B Transform the image into a PyTorch tensor with the desired size</w:t>
      </w:r>
    </w:p>
    <w:p w14:paraId="441F5497" w14:textId="77777777" w:rsidR="002959A9" w:rsidRDefault="00A21324" w:rsidP="002959A9">
      <w:pPr>
        <w:pStyle w:val="CodeAnnotation"/>
      </w:pPr>
      <w:r>
        <w:t>#</w:t>
      </w:r>
      <w:r w:rsidR="00186C5A">
        <w:t>C</w:t>
      </w:r>
      <w:r>
        <w:t xml:space="preserve"> Create a mini-batch as expected by </w:t>
      </w:r>
      <w:r w:rsidR="00186C5A">
        <w:t>ResNet-50</w:t>
      </w:r>
    </w:p>
    <w:p w14:paraId="0C118B28" w14:textId="6A50A1E2" w:rsidR="002959A9" w:rsidRDefault="002959A9" w:rsidP="002959A9">
      <w:pPr>
        <w:pStyle w:val="CodeAnnotation"/>
      </w:pPr>
      <w:r>
        <w:t>#D Move the input and model to GPU if available</w:t>
      </w:r>
    </w:p>
    <w:p w14:paraId="5EE1A3CC" w14:textId="18143B93" w:rsidR="00447B81" w:rsidRPr="00454D12" w:rsidRDefault="00447B81" w:rsidP="00186C5A">
      <w:pPr>
        <w:pStyle w:val="CodeAnnotation"/>
      </w:pPr>
    </w:p>
    <w:p w14:paraId="11BE42A0" w14:textId="5C483E20" w:rsidR="00186C5A" w:rsidRDefault="00186C5A" w:rsidP="00186C5A">
      <w:pPr>
        <w:pStyle w:val="Body1"/>
      </w:pPr>
      <w:r>
        <w:t>The output from the above code cell is:</w:t>
      </w:r>
    </w:p>
    <w:p w14:paraId="301A99A3" w14:textId="0A7A2A9F" w:rsidR="00186C5A" w:rsidRDefault="00186C5A" w:rsidP="00186C5A">
      <w:pPr>
        <w:pStyle w:val="Code"/>
      </w:pPr>
      <w:r w:rsidRPr="00186C5A">
        <w:t>the shape of the input image is torch.Size([1, 3, 224, 224])</w:t>
      </w:r>
    </w:p>
    <w:p w14:paraId="3919CEDE" w14:textId="0B3B0446" w:rsidR="00FF3D45" w:rsidRDefault="00186C5A" w:rsidP="0089017D">
      <w:pPr>
        <w:pStyle w:val="Body1"/>
      </w:pPr>
      <w:r>
        <w:t xml:space="preserve">The shape of the input image is (1, 3, 224, 224), meaning </w:t>
      </w:r>
      <w:r w:rsidR="002959A9">
        <w:t xml:space="preserve">there is one image in the batch, and the size of the image is 3x224x224. </w:t>
      </w:r>
    </w:p>
    <w:p w14:paraId="689046DD" w14:textId="77777777" w:rsidR="00FF3D45" w:rsidRPr="00C87D72" w:rsidRDefault="00FF3D45" w:rsidP="00FF3D45">
      <w:pPr>
        <w:pBdr>
          <w:top w:val="single" w:sz="18" w:space="1" w:color="auto"/>
        </w:pBdr>
        <w:shd w:val="clear" w:color="auto" w:fill="E6E6E6"/>
        <w:tabs>
          <w:tab w:val="left" w:pos="360"/>
        </w:tabs>
        <w:suppressAutoHyphens/>
        <w:spacing w:before="360" w:after="120" w:line="240" w:lineRule="exact"/>
        <w:ind w:left="360" w:right="360"/>
        <w:jc w:val="both"/>
        <w:rPr>
          <w:rFonts w:ascii="Arial" w:hAnsi="Arial"/>
          <w:b/>
          <w:color w:val="960000"/>
          <w:sz w:val="19"/>
        </w:rPr>
      </w:pPr>
      <w:r w:rsidRPr="00C87D72">
        <w:rPr>
          <w:rFonts w:ascii="Arial" w:hAnsi="Arial"/>
          <w:b/>
          <w:color w:val="960000"/>
          <w:sz w:val="19"/>
        </w:rPr>
        <w:t xml:space="preserve">Exercise </w:t>
      </w:r>
      <w:r>
        <w:rPr>
          <w:rFonts w:ascii="Arial" w:hAnsi="Arial"/>
          <w:b/>
          <w:color w:val="960000"/>
          <w:sz w:val="19"/>
        </w:rPr>
        <w:t>13</w:t>
      </w:r>
      <w:r w:rsidRPr="00C87D72">
        <w:rPr>
          <w:rFonts w:ascii="Arial" w:hAnsi="Arial"/>
          <w:b/>
          <w:color w:val="960000"/>
          <w:sz w:val="19"/>
        </w:rPr>
        <w:t>.</w:t>
      </w:r>
      <w:r>
        <w:rPr>
          <w:rFonts w:ascii="Arial" w:hAnsi="Arial"/>
          <w:b/>
          <w:color w:val="960000"/>
          <w:sz w:val="19"/>
        </w:rPr>
        <w:t>1</w:t>
      </w:r>
    </w:p>
    <w:p w14:paraId="01FB7963" w14:textId="57EF60BF" w:rsidR="00FF3D45" w:rsidRPr="00C87D72" w:rsidRDefault="00FF3D45" w:rsidP="00FF3D45">
      <w:pPr>
        <w:pStyle w:val="Sidebar"/>
      </w:pPr>
      <w:r>
        <w:t xml:space="preserve">Go to the book’s GitHub repository, download the image </w:t>
      </w:r>
      <w:r>
        <w:rPr>
          <w:rStyle w:val="CodeinText"/>
        </w:rPr>
        <w:t>deer</w:t>
      </w:r>
      <w:r w:rsidRPr="00045AA3">
        <w:rPr>
          <w:rStyle w:val="CodeinText"/>
        </w:rPr>
        <w:t>.png</w:t>
      </w:r>
      <w:r>
        <w:t xml:space="preserve">. Place it in the </w:t>
      </w:r>
      <w:r w:rsidRPr="00045AA3">
        <w:rPr>
          <w:rStyle w:val="CodeinText"/>
        </w:rPr>
        <w:t>/files/</w:t>
      </w:r>
      <w:r>
        <w:t xml:space="preserve"> folder on your computer. Load the image and transform it into a format that ResNet-50 can accept as input. Call the input tensor </w:t>
      </w:r>
      <w:r w:rsidRPr="0089017D">
        <w:rPr>
          <w:rStyle w:val="CodeinText"/>
        </w:rPr>
        <w:t>input_batch2</w:t>
      </w:r>
      <w:r>
        <w:t>.</w:t>
      </w:r>
    </w:p>
    <w:p w14:paraId="276C6A10" w14:textId="77777777" w:rsidR="00FF3D45" w:rsidRPr="00C87D72" w:rsidRDefault="00FF3D45" w:rsidP="00FF3D45">
      <w:pPr>
        <w:pBdr>
          <w:bottom w:val="single" w:sz="18" w:space="1" w:color="auto"/>
        </w:pBdr>
        <w:shd w:val="clear" w:color="auto" w:fill="E6E6E6"/>
        <w:tabs>
          <w:tab w:val="left" w:pos="360"/>
        </w:tabs>
        <w:suppressAutoHyphens/>
        <w:spacing w:before="120" w:after="120" w:line="240" w:lineRule="exact"/>
        <w:ind w:left="360" w:right="360"/>
        <w:jc w:val="both"/>
        <w:rPr>
          <w:rFonts w:ascii="Verdana" w:hAnsi="Verdana"/>
          <w:sz w:val="15"/>
        </w:rPr>
      </w:pPr>
    </w:p>
    <w:p w14:paraId="4CE30F16" w14:textId="75AF43CA" w:rsidR="004F38F7" w:rsidRDefault="00F23658" w:rsidP="004F38F7">
      <w:pPr>
        <w:pStyle w:val="Head2"/>
      </w:pPr>
      <w:r>
        <w:t xml:space="preserve">Make predictions on images </w:t>
      </w:r>
    </w:p>
    <w:p w14:paraId="128C755B" w14:textId="227A2B34" w:rsidR="00A5224B" w:rsidRPr="00A5224B" w:rsidRDefault="00A5224B" w:rsidP="00A5224B">
      <w:pPr>
        <w:pStyle w:val="Body1"/>
      </w:pPr>
      <w:r w:rsidRPr="00A5224B">
        <w:t>With our pretrained ResNet-50 model loaded and ready, we can now see it in action by making predictions on real-world images. This section guides you through the process of classifying images using the model and interpreting the results, offering practical insights into both the mechanics and the strengths of deep convolutional networks.</w:t>
      </w:r>
    </w:p>
    <w:p w14:paraId="317ED104" w14:textId="7272400F" w:rsidR="00A5224B" w:rsidRPr="00A5224B" w:rsidRDefault="00A5224B" w:rsidP="00A5224B">
      <w:pPr>
        <w:pStyle w:val="Body"/>
      </w:pPr>
      <w:r w:rsidRPr="00A5224B">
        <w:t xml:space="preserve">Let’s start with </w:t>
      </w:r>
      <w:r>
        <w:t>the fish image that you have</w:t>
      </w:r>
      <w:r w:rsidRPr="00A5224B">
        <w:t xml:space="preserve"> preprocessed and formatted to the required size. We can now run this image through the model and observe how it produces predictions.</w:t>
      </w:r>
    </w:p>
    <w:p w14:paraId="22336D1A" w14:textId="1E5D7753" w:rsidR="00F23658" w:rsidRDefault="00F23658" w:rsidP="00F23658">
      <w:pPr>
        <w:pStyle w:val="Code"/>
      </w:pPr>
      <w:r>
        <w:t>from torch.nn.functional import softmax</w:t>
      </w:r>
    </w:p>
    <w:p w14:paraId="0B4DC639" w14:textId="77777777" w:rsidR="00F23658" w:rsidRPr="00F23658" w:rsidRDefault="00F23658" w:rsidP="00F23658">
      <w:pPr>
        <w:pStyle w:val="Code"/>
      </w:pPr>
    </w:p>
    <w:p w14:paraId="239A3450" w14:textId="35B6038C" w:rsidR="00F23658" w:rsidRDefault="00F23658" w:rsidP="00F23658">
      <w:pPr>
        <w:pStyle w:val="Code"/>
      </w:pPr>
      <w:r>
        <w:t xml:space="preserve">with torch.no_grad(): </w:t>
      </w:r>
    </w:p>
    <w:p w14:paraId="56C61B69" w14:textId="68EDA981" w:rsidR="00F23658" w:rsidRDefault="00F23658" w:rsidP="00F23658">
      <w:pPr>
        <w:pStyle w:val="Code"/>
      </w:pPr>
      <w:r>
        <w:t xml:space="preserve">    output = model(input_batch)    #A</w:t>
      </w:r>
    </w:p>
    <w:p w14:paraId="43BB92B3" w14:textId="09E88EFC" w:rsidR="00F23658" w:rsidRDefault="00F23658" w:rsidP="00F23658">
      <w:pPr>
        <w:pStyle w:val="Code"/>
      </w:pPr>
      <w:r>
        <w:t>probabilities = softmax(output[0],</w:t>
      </w:r>
    </w:p>
    <w:p w14:paraId="25341714" w14:textId="187AFFA6" w:rsidR="00F23658" w:rsidRDefault="00F23658" w:rsidP="00F23658">
      <w:pPr>
        <w:pStyle w:val="Code"/>
      </w:pPr>
      <w:r>
        <w:t xml:space="preserve">         dim=0)    #B</w:t>
      </w:r>
    </w:p>
    <w:p w14:paraId="1DBB0B9A" w14:textId="134EF17B" w:rsidR="00F23658" w:rsidRDefault="00F23658" w:rsidP="00F23658">
      <w:pPr>
        <w:pStyle w:val="Code"/>
      </w:pPr>
      <w:r>
        <w:t>predicted_class_idx = torch.argmax(probabilities).item()    #C</w:t>
      </w:r>
    </w:p>
    <w:p w14:paraId="2BB8E452" w14:textId="5EF43F17" w:rsidR="00F23658" w:rsidRDefault="00F23658" w:rsidP="00F23658">
      <w:pPr>
        <w:pStyle w:val="Code"/>
      </w:pPr>
      <w:r>
        <w:t>highest_prob = torch.max(probabilities).item()    #D</w:t>
      </w:r>
    </w:p>
    <w:p w14:paraId="45DB6AB2" w14:textId="77777777" w:rsidR="00F23658" w:rsidRPr="00F23658" w:rsidRDefault="00F23658" w:rsidP="00F23658">
      <w:pPr>
        <w:pStyle w:val="Code"/>
      </w:pPr>
      <w:r w:rsidRPr="00F23658">
        <w:t>print("the predicted class is", predicted_class_idx)</w:t>
      </w:r>
    </w:p>
    <w:p w14:paraId="224AB434" w14:textId="0D98F733" w:rsidR="00F23658" w:rsidRDefault="00F23658" w:rsidP="00F23658">
      <w:pPr>
        <w:pStyle w:val="Code"/>
      </w:pPr>
      <w:r w:rsidRPr="00F23658">
        <w:t>print("the highest probability is", highest_prob)</w:t>
      </w:r>
    </w:p>
    <w:p w14:paraId="3ED80843" w14:textId="597ADCFD" w:rsidR="00F23658" w:rsidRDefault="00F23658" w:rsidP="00CC450A">
      <w:pPr>
        <w:pStyle w:val="CodeAnnotation"/>
      </w:pPr>
      <w:r>
        <w:t xml:space="preserve">#A </w:t>
      </w:r>
      <w:r w:rsidR="00CC450A">
        <w:t>Make a prediction on the sample image</w:t>
      </w:r>
    </w:p>
    <w:p w14:paraId="1F697626" w14:textId="3A56D19D" w:rsidR="00CC450A" w:rsidRDefault="00CC450A" w:rsidP="00CC450A">
      <w:pPr>
        <w:pStyle w:val="CodeAnnotation"/>
      </w:pPr>
      <w:r>
        <w:t>#B Convert logits to probabilities</w:t>
      </w:r>
    </w:p>
    <w:p w14:paraId="33FF71D5" w14:textId="56E41EFF" w:rsidR="00CC450A" w:rsidRDefault="00CC450A" w:rsidP="00CC450A">
      <w:pPr>
        <w:pStyle w:val="CodeAnnotation"/>
      </w:pPr>
      <w:r>
        <w:lastRenderedPageBreak/>
        <w:t>#C Obtain the class index with the highest pro</w:t>
      </w:r>
      <w:r w:rsidR="005453AE">
        <w:t>b</w:t>
      </w:r>
      <w:r>
        <w:t>ability</w:t>
      </w:r>
    </w:p>
    <w:p w14:paraId="0F9BF705" w14:textId="06396766" w:rsidR="00CC450A" w:rsidRDefault="00CC450A" w:rsidP="00CC450A">
      <w:pPr>
        <w:pStyle w:val="CodeAnnotation"/>
      </w:pPr>
      <w:r>
        <w:t>#D Obtain the highest probability</w:t>
      </w:r>
    </w:p>
    <w:p w14:paraId="2337AF28" w14:textId="06DCA2E0" w:rsidR="00A5224B" w:rsidRPr="00A5224B" w:rsidRDefault="00CC450A" w:rsidP="00A5224B">
      <w:pPr>
        <w:pStyle w:val="Body1"/>
      </w:pPr>
      <w:r>
        <w:t>The</w:t>
      </w:r>
      <w:r w:rsidR="00A5224B" w:rsidRPr="00A5224B">
        <w:t xml:space="preserve"> model processes the input image and produces raw outputs (logits), one for each possible class.</w:t>
      </w:r>
      <w:r w:rsidR="00A5224B">
        <w:t xml:space="preserve"> </w:t>
      </w:r>
      <w:r w:rsidR="00A5224B" w:rsidRPr="00A5224B">
        <w:t>We use the softmax function to convert these logits into a probability distribution over the 1,000 ImageNet classes.</w:t>
      </w:r>
      <w:r w:rsidR="00A5224B">
        <w:t xml:space="preserve"> </w:t>
      </w:r>
      <w:r w:rsidR="00A5224B" w:rsidRPr="00A5224B">
        <w:t xml:space="preserve">The </w:t>
      </w:r>
      <w:r w:rsidR="00A5224B" w:rsidRPr="0089017D">
        <w:rPr>
          <w:rStyle w:val="CodeinText"/>
        </w:rPr>
        <w:t>argmax</w:t>
      </w:r>
      <w:r w:rsidR="0089017D" w:rsidRPr="0089017D">
        <w:rPr>
          <w:rStyle w:val="CodeinText"/>
        </w:rPr>
        <w:t>()</w:t>
      </w:r>
      <w:r w:rsidR="00A5224B" w:rsidRPr="00A5224B">
        <w:t xml:space="preserve"> function identifies the index of the class with the highest predicted probability.</w:t>
      </w:r>
      <w:r w:rsidR="00A5224B">
        <w:t xml:space="preserve"> </w:t>
      </w:r>
      <w:r w:rsidR="00A5224B" w:rsidRPr="00A5224B">
        <w:t>We also print out the probability value for the top prediction</w:t>
      </w:r>
      <w:r w:rsidR="0089017D">
        <w:t xml:space="preserve"> using the </w:t>
      </w:r>
      <w:r w:rsidR="0089017D" w:rsidRPr="0089017D">
        <w:rPr>
          <w:rStyle w:val="CodeinText"/>
        </w:rPr>
        <w:t>max()</w:t>
      </w:r>
      <w:r w:rsidR="0089017D">
        <w:t xml:space="preserve"> function</w:t>
      </w:r>
      <w:r w:rsidR="00A5224B" w:rsidRPr="00A5224B">
        <w:t>.</w:t>
      </w:r>
    </w:p>
    <w:p w14:paraId="19148289" w14:textId="4F8339A7" w:rsidR="00CC450A" w:rsidRDefault="00CC450A" w:rsidP="00CC450A">
      <w:pPr>
        <w:pStyle w:val="Body"/>
      </w:pPr>
      <w:r>
        <w:t>The output from the above code block is:</w:t>
      </w:r>
    </w:p>
    <w:p w14:paraId="24EFBF31" w14:textId="77777777" w:rsidR="005453AE" w:rsidRDefault="005453AE" w:rsidP="005453AE">
      <w:pPr>
        <w:pStyle w:val="Code"/>
      </w:pPr>
      <w:r>
        <w:t>the predicted class is 1</w:t>
      </w:r>
    </w:p>
    <w:p w14:paraId="53BF51CC" w14:textId="1C8687FB" w:rsidR="005453AE" w:rsidRDefault="005453AE" w:rsidP="005453AE">
      <w:pPr>
        <w:pStyle w:val="Code"/>
      </w:pPr>
      <w:r>
        <w:t>the highest probability is 0.1901196837425232</w:t>
      </w:r>
    </w:p>
    <w:p w14:paraId="317EC266" w14:textId="453463A7" w:rsidR="00A5224B" w:rsidRPr="00A5224B" w:rsidRDefault="00A5224B" w:rsidP="00A5224B">
      <w:pPr>
        <w:pStyle w:val="Body1"/>
      </w:pPr>
      <w:r>
        <w:t>T</w:t>
      </w:r>
      <w:r w:rsidRPr="00A5224B">
        <w:t xml:space="preserve">he predicted class index is 1, </w:t>
      </w:r>
      <w:r>
        <w:t xml:space="preserve">which means </w:t>
      </w:r>
      <w:r w:rsidRPr="00A5224B">
        <w:t>the model believes the image most likely belongs to class 1 (out of 1,000), with an associated probability</w:t>
      </w:r>
      <w:r>
        <w:t xml:space="preserve"> of</w:t>
      </w:r>
      <w:r w:rsidRPr="00A5224B">
        <w:t xml:space="preserve"> 19%. But what does this class index represent in human terms?</w:t>
      </w:r>
    </w:p>
    <w:p w14:paraId="00344A9B" w14:textId="3F80D15D" w:rsidR="005453AE" w:rsidRDefault="00A5224B" w:rsidP="00A5224B">
      <w:pPr>
        <w:pStyle w:val="Body"/>
      </w:pPr>
      <w:r w:rsidRPr="00A5224B">
        <w:t>To answer that, we can map class indices to actual category names</w:t>
      </w:r>
      <w:r w:rsidR="005453AE">
        <w:t>, like so:</w:t>
      </w:r>
    </w:p>
    <w:p w14:paraId="45C756BE" w14:textId="77777777" w:rsidR="005453AE" w:rsidRDefault="005453AE" w:rsidP="005453AE">
      <w:pPr>
        <w:pStyle w:val="Code"/>
      </w:pPr>
      <w:r>
        <w:t>labels = models.ResNet50_Weights.DEFAULT.meta['categories']</w:t>
      </w:r>
    </w:p>
    <w:p w14:paraId="0B579C68" w14:textId="3D2F8DC7" w:rsidR="005453AE" w:rsidRDefault="005453AE" w:rsidP="005453AE">
      <w:pPr>
        <w:pStyle w:val="Code"/>
      </w:pPr>
      <w:r>
        <w:t>print(labels)    #A</w:t>
      </w:r>
    </w:p>
    <w:p w14:paraId="2EEC1A0B" w14:textId="66BDB2B4" w:rsidR="005453AE" w:rsidRDefault="00274D0F" w:rsidP="005453AE">
      <w:pPr>
        <w:pStyle w:val="Code"/>
      </w:pPr>
      <w:r w:rsidRPr="00274D0F">
        <w:t>print("object name is:", labels[predicted_class_idx])</w:t>
      </w:r>
      <w:r w:rsidR="005453AE">
        <w:t xml:space="preserve">    #B</w:t>
      </w:r>
    </w:p>
    <w:p w14:paraId="07CD8C43" w14:textId="1A84FDD1" w:rsidR="005453AE" w:rsidRDefault="00276906" w:rsidP="00276906">
      <w:pPr>
        <w:pStyle w:val="CodeAnnotation"/>
      </w:pPr>
      <w:r>
        <w:t>#A Print out the 1000 object names</w:t>
      </w:r>
    </w:p>
    <w:p w14:paraId="06319434" w14:textId="49EA640A" w:rsidR="005453AE" w:rsidRPr="005453AE" w:rsidRDefault="00276906" w:rsidP="00276906">
      <w:pPr>
        <w:pStyle w:val="CodeAnnotation"/>
      </w:pPr>
      <w:r>
        <w:t>#B Print out the name of the object with index 1</w:t>
      </w:r>
    </w:p>
    <w:p w14:paraId="5A8ECAEE" w14:textId="16C3E1F5" w:rsidR="00276906" w:rsidRDefault="00A5224B" w:rsidP="005453AE">
      <w:pPr>
        <w:pStyle w:val="Body1"/>
      </w:pPr>
      <w:r w:rsidRPr="00A5224B">
        <w:t>This prints out all 1,000 object categories from ImageNet. Using the class index, we retrieve and print the name of the predicted class</w:t>
      </w:r>
      <w:r>
        <w:t xml:space="preserve">. </w:t>
      </w:r>
      <w:r w:rsidR="00276906">
        <w:t>The output is:</w:t>
      </w:r>
    </w:p>
    <w:p w14:paraId="27D97E8E" w14:textId="77777777" w:rsidR="00276906" w:rsidRDefault="00276906" w:rsidP="00276906">
      <w:pPr>
        <w:pStyle w:val="Code"/>
      </w:pPr>
      <w:r w:rsidRPr="00276906">
        <w:t xml:space="preserve">['tench', 'goldfish', 'great white shark', 'tiger shark', 'hammerhead', 'electric ray', 'stingray', </w:t>
      </w:r>
    </w:p>
    <w:p w14:paraId="6EC4D925" w14:textId="72E3CA6C" w:rsidR="00276906" w:rsidRDefault="00276906" w:rsidP="00276906">
      <w:pPr>
        <w:pStyle w:val="Code"/>
      </w:pPr>
      <w:r>
        <w:t>…</w:t>
      </w:r>
      <w:r w:rsidRPr="00276906">
        <w:t>,</w:t>
      </w:r>
    </w:p>
    <w:p w14:paraId="4A6B96B7" w14:textId="3625D1CF" w:rsidR="00276906" w:rsidRDefault="00276906" w:rsidP="00276906">
      <w:pPr>
        <w:pStyle w:val="Code"/>
      </w:pPr>
      <w:r w:rsidRPr="00276906">
        <w:t>'gyromitra', 'stinkhorn', 'earthstar', 'hen-of-the-woods', 'bolete', 'ear', 'toilet tissue']</w:t>
      </w:r>
    </w:p>
    <w:p w14:paraId="3A4F6436" w14:textId="402BC4BF" w:rsidR="00276906" w:rsidRPr="00276906" w:rsidRDefault="00276906" w:rsidP="00276906">
      <w:pPr>
        <w:pStyle w:val="Code"/>
      </w:pPr>
      <w:r w:rsidRPr="00276906">
        <w:t>object name is: goldfish</w:t>
      </w:r>
    </w:p>
    <w:p w14:paraId="6DA332DC" w14:textId="4E1DC5A6" w:rsidR="00FF3D45" w:rsidRDefault="00276906" w:rsidP="00FF3D45">
      <w:pPr>
        <w:pStyle w:val="Body1"/>
      </w:pPr>
      <w:r>
        <w:t xml:space="preserve">For brevity, we omitted most of the output. We can see that the first </w:t>
      </w:r>
      <w:r w:rsidR="00A5224B">
        <w:t xml:space="preserve">of the 1,000 </w:t>
      </w:r>
      <w:r>
        <w:t>object</w:t>
      </w:r>
      <w:r w:rsidR="00A5224B">
        <w:t>s</w:t>
      </w:r>
      <w:r>
        <w:t xml:space="preserve"> is tench</w:t>
      </w:r>
      <w:r w:rsidR="00A5224B">
        <w:t xml:space="preserve">, </w:t>
      </w:r>
      <w:r>
        <w:t xml:space="preserve">the second object is goldfish, </w:t>
      </w:r>
      <w:r w:rsidR="00A5224B">
        <w:t xml:space="preserve">and </w:t>
      </w:r>
      <w:r>
        <w:t xml:space="preserve">the last object is toilet tissue. Since Python uses zero-based indexing, the class index 1 corresponds to the second object, goldfish. </w:t>
      </w:r>
    </w:p>
    <w:p w14:paraId="28E30E92" w14:textId="5BFF88E0" w:rsidR="00FF3D45" w:rsidRPr="00C87D72" w:rsidRDefault="00FF3D45" w:rsidP="00FF3D45">
      <w:pPr>
        <w:pBdr>
          <w:top w:val="single" w:sz="18" w:space="1" w:color="auto"/>
        </w:pBdr>
        <w:shd w:val="clear" w:color="auto" w:fill="E6E6E6"/>
        <w:tabs>
          <w:tab w:val="left" w:pos="360"/>
        </w:tabs>
        <w:suppressAutoHyphens/>
        <w:spacing w:before="360" w:after="120" w:line="240" w:lineRule="exact"/>
        <w:ind w:left="360" w:right="360"/>
        <w:jc w:val="both"/>
        <w:rPr>
          <w:rFonts w:ascii="Arial" w:hAnsi="Arial"/>
          <w:b/>
          <w:color w:val="960000"/>
          <w:sz w:val="19"/>
        </w:rPr>
      </w:pPr>
      <w:r w:rsidRPr="00C87D72">
        <w:rPr>
          <w:rFonts w:ascii="Arial" w:hAnsi="Arial"/>
          <w:b/>
          <w:color w:val="960000"/>
          <w:sz w:val="19"/>
        </w:rPr>
        <w:t xml:space="preserve">Exercise </w:t>
      </w:r>
      <w:r>
        <w:rPr>
          <w:rFonts w:ascii="Arial" w:hAnsi="Arial"/>
          <w:b/>
          <w:color w:val="960000"/>
          <w:sz w:val="19"/>
        </w:rPr>
        <w:t>13</w:t>
      </w:r>
      <w:r w:rsidRPr="00C87D72">
        <w:rPr>
          <w:rFonts w:ascii="Arial" w:hAnsi="Arial"/>
          <w:b/>
          <w:color w:val="960000"/>
          <w:sz w:val="19"/>
        </w:rPr>
        <w:t>.</w:t>
      </w:r>
      <w:r w:rsidR="006F38F4">
        <w:rPr>
          <w:rFonts w:ascii="Arial" w:hAnsi="Arial"/>
          <w:b/>
          <w:color w:val="960000"/>
          <w:sz w:val="19"/>
        </w:rPr>
        <w:t>2</w:t>
      </w:r>
    </w:p>
    <w:p w14:paraId="29B2B934" w14:textId="39B753FD" w:rsidR="00FF3D45" w:rsidRPr="00C87D72" w:rsidRDefault="006F38F4" w:rsidP="00FF3D45">
      <w:pPr>
        <w:pStyle w:val="Sidebar"/>
      </w:pPr>
      <w:r>
        <w:t>Feed the</w:t>
      </w:r>
      <w:r w:rsidR="00FF3D45">
        <w:t xml:space="preserve"> input tensor </w:t>
      </w:r>
      <w:r w:rsidR="00FF3D45" w:rsidRPr="0089017D">
        <w:rPr>
          <w:rStyle w:val="CodeinText"/>
        </w:rPr>
        <w:t>input_batch2</w:t>
      </w:r>
      <w:r>
        <w:t xml:space="preserve"> that you generated in exercise 13.1</w:t>
      </w:r>
      <w:r w:rsidR="00B065E3">
        <w:t xml:space="preserve"> to ResNet-50 and print out the predicted class index as well as the name of the predicted object.</w:t>
      </w:r>
    </w:p>
    <w:p w14:paraId="4877C247" w14:textId="77777777" w:rsidR="00FF3D45" w:rsidRPr="00C87D72" w:rsidRDefault="00FF3D45" w:rsidP="00FF3D45">
      <w:pPr>
        <w:pBdr>
          <w:bottom w:val="single" w:sz="18" w:space="1" w:color="auto"/>
        </w:pBdr>
        <w:shd w:val="clear" w:color="auto" w:fill="E6E6E6"/>
        <w:tabs>
          <w:tab w:val="left" w:pos="360"/>
        </w:tabs>
        <w:suppressAutoHyphens/>
        <w:spacing w:before="120" w:after="120" w:line="240" w:lineRule="exact"/>
        <w:ind w:left="360" w:right="360"/>
        <w:jc w:val="both"/>
        <w:rPr>
          <w:rFonts w:ascii="Verdana" w:hAnsi="Verdana"/>
          <w:sz w:val="15"/>
        </w:rPr>
      </w:pPr>
    </w:p>
    <w:p w14:paraId="436A7536" w14:textId="71CE8616" w:rsidR="00276906" w:rsidRDefault="00276906" w:rsidP="00A5224B">
      <w:pPr>
        <w:pStyle w:val="Body1"/>
      </w:pPr>
      <w:r>
        <w:t>To</w:t>
      </w:r>
      <w:r w:rsidR="00A5224B">
        <w:t xml:space="preserve"> </w:t>
      </w:r>
      <w:r w:rsidR="00A5224B" w:rsidRPr="00A5224B">
        <w:t>better understand the model’s behavior, let’s try running it on a variety of images. For this, we’ll use four images</w:t>
      </w:r>
      <w:r w:rsidR="00A5224B">
        <w:t xml:space="preserve">, </w:t>
      </w:r>
      <w:r w:rsidR="003A0FD1">
        <w:t xml:space="preserve">those of a </w:t>
      </w:r>
      <w:r w:rsidR="00A5224B" w:rsidRPr="00A5224B">
        <w:t xml:space="preserve">bird, </w:t>
      </w:r>
      <w:r w:rsidR="003A0FD1">
        <w:t xml:space="preserve">a </w:t>
      </w:r>
      <w:r w:rsidR="00A5224B" w:rsidRPr="00A5224B">
        <w:t>dog,</w:t>
      </w:r>
      <w:r w:rsidR="003A0FD1">
        <w:t xml:space="preserve"> a</w:t>
      </w:r>
      <w:r w:rsidR="00A5224B" w:rsidRPr="00A5224B">
        <w:t xml:space="preserve"> bunny, and </w:t>
      </w:r>
      <w:r w:rsidR="003A0FD1">
        <w:t xml:space="preserve">a </w:t>
      </w:r>
      <w:r w:rsidR="00A5224B" w:rsidRPr="00A5224B">
        <w:t>fish</w:t>
      </w:r>
      <w:r w:rsidR="00A5224B">
        <w:t xml:space="preserve">, </w:t>
      </w:r>
      <w:r w:rsidR="00A5224B" w:rsidRPr="00A5224B">
        <w:t>preprocessed in the same way. We’ll collect both the predicted labels and their associated probabilities for each image.</w:t>
      </w:r>
      <w:r w:rsidR="004D0544">
        <w:t xml:space="preserve"> G</w:t>
      </w:r>
      <w:r>
        <w:t xml:space="preserve">o to the book’s GitHub repository, download the three images </w:t>
      </w:r>
      <w:r>
        <w:rPr>
          <w:rStyle w:val="CodeinText"/>
        </w:rPr>
        <w:t>bird</w:t>
      </w:r>
      <w:r w:rsidRPr="00045AA3">
        <w:rPr>
          <w:rStyle w:val="CodeinText"/>
        </w:rPr>
        <w:t>.png</w:t>
      </w:r>
      <w:r>
        <w:t xml:space="preserve">, </w:t>
      </w:r>
      <w:r>
        <w:rPr>
          <w:rStyle w:val="CodeinText"/>
        </w:rPr>
        <w:t>dog</w:t>
      </w:r>
      <w:r w:rsidRPr="00045AA3">
        <w:rPr>
          <w:rStyle w:val="CodeinText"/>
        </w:rPr>
        <w:t>.png</w:t>
      </w:r>
      <w:r>
        <w:t xml:space="preserve">, and </w:t>
      </w:r>
      <w:r>
        <w:rPr>
          <w:rStyle w:val="CodeinText"/>
        </w:rPr>
        <w:t>bunny</w:t>
      </w:r>
      <w:r w:rsidRPr="00045AA3">
        <w:rPr>
          <w:rStyle w:val="CodeinText"/>
        </w:rPr>
        <w:t>.png</w:t>
      </w:r>
      <w:r>
        <w:t xml:space="preserve">. Place them in the </w:t>
      </w:r>
      <w:r w:rsidRPr="00045AA3">
        <w:rPr>
          <w:rStyle w:val="CodeinText"/>
        </w:rPr>
        <w:t>/files/</w:t>
      </w:r>
      <w:r>
        <w:t xml:space="preserve"> folder on your computer.</w:t>
      </w:r>
      <w:r w:rsidR="003A0FD1">
        <w:t xml:space="preserve"> Or clone the repository to your computer. </w:t>
      </w:r>
    </w:p>
    <w:p w14:paraId="0C47C5E9" w14:textId="7FC4ECE0" w:rsidR="00276906" w:rsidRDefault="00276906" w:rsidP="00276906">
      <w:pPr>
        <w:pStyle w:val="Body"/>
      </w:pPr>
      <w:r>
        <w:t xml:space="preserve">We use ResNet-50 to </w:t>
      </w:r>
      <w:r w:rsidR="00EC6BDE">
        <w:t>make predictions on these images and store the predicted probabilities and the outcomes.</w:t>
      </w:r>
    </w:p>
    <w:p w14:paraId="1025A5BE" w14:textId="6F982A13" w:rsidR="00EC6BDE" w:rsidRDefault="00EC6BDE" w:rsidP="00EC6BDE">
      <w:pPr>
        <w:pStyle w:val="CodeListingCaption"/>
      </w:pPr>
      <w:r>
        <w:lastRenderedPageBreak/>
        <w:t>Listing 13.2 Using ResNet-50 to make predictions</w:t>
      </w:r>
    </w:p>
    <w:p w14:paraId="553BDED3" w14:textId="77777777" w:rsidR="00EC6BDE" w:rsidRPr="00EC6BDE" w:rsidRDefault="00EC6BDE" w:rsidP="00EC6BDE">
      <w:pPr>
        <w:pStyle w:val="Code"/>
      </w:pPr>
      <w:r w:rsidRPr="00EC6BDE">
        <w:t>probs=[]</w:t>
      </w:r>
    </w:p>
    <w:p w14:paraId="74E0181F" w14:textId="77777777" w:rsidR="00EC6BDE" w:rsidRPr="00EC6BDE" w:rsidRDefault="00EC6BDE" w:rsidP="00EC6BDE">
      <w:pPr>
        <w:pStyle w:val="Code"/>
      </w:pPr>
      <w:r w:rsidRPr="00EC6BDE">
        <w:t>indexes=[]</w:t>
      </w:r>
    </w:p>
    <w:p w14:paraId="540A4470" w14:textId="77777777" w:rsidR="00EC6BDE" w:rsidRPr="00EC6BDE" w:rsidRDefault="00EC6BDE" w:rsidP="00EC6BDE">
      <w:pPr>
        <w:pStyle w:val="Code"/>
      </w:pPr>
      <w:r w:rsidRPr="00EC6BDE">
        <w:t>images=["bird","dog","bunny","fish"]</w:t>
      </w:r>
    </w:p>
    <w:p w14:paraId="28F05B2C" w14:textId="6C9FC131" w:rsidR="00EC6BDE" w:rsidRPr="00EC6BDE" w:rsidRDefault="00EC6BDE" w:rsidP="00EC6BDE">
      <w:pPr>
        <w:pStyle w:val="Code"/>
      </w:pPr>
      <w:r w:rsidRPr="00EC6BDE">
        <w:t>for img in images:</w:t>
      </w:r>
      <w:r>
        <w:t xml:space="preserve">    </w:t>
      </w:r>
    </w:p>
    <w:p w14:paraId="27E682B3" w14:textId="77777777" w:rsidR="00EC6BDE" w:rsidRPr="00EC6BDE" w:rsidRDefault="00EC6BDE" w:rsidP="00EC6BDE">
      <w:pPr>
        <w:pStyle w:val="Code"/>
      </w:pPr>
      <w:r w:rsidRPr="00EC6BDE">
        <w:t xml:space="preserve">    img = Image.open(f"files/{img}.png").convert('RGB')</w:t>
      </w:r>
    </w:p>
    <w:p w14:paraId="5130CD17" w14:textId="77777777" w:rsidR="00EC6BDE" w:rsidRPr="00EC6BDE" w:rsidRDefault="00EC6BDE" w:rsidP="00EC6BDE">
      <w:pPr>
        <w:pStyle w:val="Code"/>
      </w:pPr>
      <w:r w:rsidRPr="00EC6BDE">
        <w:t xml:space="preserve">    input_tensor = preprocess(img)</w:t>
      </w:r>
    </w:p>
    <w:p w14:paraId="5838D0CF" w14:textId="77777777" w:rsidR="00EC6BDE" w:rsidRPr="00EC6BDE" w:rsidRDefault="00EC6BDE" w:rsidP="00EC6BDE">
      <w:pPr>
        <w:pStyle w:val="Code"/>
      </w:pPr>
      <w:r w:rsidRPr="00EC6BDE">
        <w:t xml:space="preserve">    input_batch = input_tensor.unsqueeze(0).to('cuda') </w:t>
      </w:r>
    </w:p>
    <w:p w14:paraId="16AF6CCB" w14:textId="77777777" w:rsidR="00EC6BDE" w:rsidRPr="00EC6BDE" w:rsidRDefault="00EC6BDE" w:rsidP="00EC6BDE">
      <w:pPr>
        <w:pStyle w:val="Code"/>
      </w:pPr>
      <w:r w:rsidRPr="00EC6BDE">
        <w:t xml:space="preserve">    with torch.no_grad(): </w:t>
      </w:r>
    </w:p>
    <w:p w14:paraId="62ED682F" w14:textId="11620031" w:rsidR="00EC6BDE" w:rsidRPr="00EC6BDE" w:rsidRDefault="00EC6BDE" w:rsidP="00EC6BDE">
      <w:pPr>
        <w:pStyle w:val="Code"/>
      </w:pPr>
      <w:r w:rsidRPr="00EC6BDE">
        <w:t xml:space="preserve">        output = model(input_batch)</w:t>
      </w:r>
      <w:r>
        <w:t xml:space="preserve">    #A</w:t>
      </w:r>
    </w:p>
    <w:p w14:paraId="48C2B501" w14:textId="77777777" w:rsidR="00EC6BDE" w:rsidRPr="00EC6BDE" w:rsidRDefault="00EC6BDE" w:rsidP="00EC6BDE">
      <w:pPr>
        <w:pStyle w:val="Code"/>
      </w:pPr>
      <w:r w:rsidRPr="00EC6BDE">
        <w:t xml:space="preserve">    probabilities = softmax(output[0],dim=0)</w:t>
      </w:r>
    </w:p>
    <w:p w14:paraId="70A6D0B6" w14:textId="6242C8A5" w:rsidR="00EC6BDE" w:rsidRPr="00EC6BDE" w:rsidRDefault="00EC6BDE" w:rsidP="00EC6BDE">
      <w:pPr>
        <w:pStyle w:val="Code"/>
      </w:pPr>
      <w:r w:rsidRPr="00EC6BDE">
        <w:t xml:space="preserve">    idx=torch.argmax(probabilities).item()</w:t>
      </w:r>
      <w:r>
        <w:t xml:space="preserve">    #B</w:t>
      </w:r>
    </w:p>
    <w:p w14:paraId="4AA1BECB" w14:textId="77777777" w:rsidR="00EC6BDE" w:rsidRPr="00EC6BDE" w:rsidRDefault="00EC6BDE" w:rsidP="00EC6BDE">
      <w:pPr>
        <w:pStyle w:val="Code"/>
      </w:pPr>
      <w:r w:rsidRPr="00EC6BDE">
        <w:t xml:space="preserve">    indexes.append(idx)</w:t>
      </w:r>
    </w:p>
    <w:p w14:paraId="3A214225" w14:textId="269EB5D3" w:rsidR="00EC6BDE" w:rsidRPr="00EC6BDE" w:rsidRDefault="00EC6BDE" w:rsidP="00EC6BDE">
      <w:pPr>
        <w:pStyle w:val="Code"/>
      </w:pPr>
      <w:r w:rsidRPr="00EC6BDE">
        <w:t xml:space="preserve">    prob=torch.max(probabilities).item()</w:t>
      </w:r>
      <w:r>
        <w:t xml:space="preserve">    #C</w:t>
      </w:r>
    </w:p>
    <w:p w14:paraId="0B367671" w14:textId="28F35B76" w:rsidR="00276906" w:rsidRDefault="00EC6BDE" w:rsidP="00EC6BDE">
      <w:pPr>
        <w:pStyle w:val="Code"/>
      </w:pPr>
      <w:r w:rsidRPr="00EC6BDE">
        <w:t xml:space="preserve">    probs.append(prob)</w:t>
      </w:r>
    </w:p>
    <w:p w14:paraId="30557A25" w14:textId="687E998A" w:rsidR="00EC6BDE" w:rsidRDefault="00EC6BDE" w:rsidP="00EC6BDE">
      <w:pPr>
        <w:pStyle w:val="CodeAnnotation"/>
      </w:pPr>
      <w:r>
        <w:t>#A Make predictions on the four images</w:t>
      </w:r>
    </w:p>
    <w:p w14:paraId="1DECDE48" w14:textId="4CFD7145" w:rsidR="00EC6BDE" w:rsidRDefault="00EC6BDE" w:rsidP="00EC6BDE">
      <w:pPr>
        <w:pStyle w:val="CodeAnnotation"/>
      </w:pPr>
      <w:r>
        <w:t>#B Obtain the class indexes</w:t>
      </w:r>
    </w:p>
    <w:p w14:paraId="429E83C0" w14:textId="6FEC4B43" w:rsidR="00276906" w:rsidRDefault="00EC6BDE" w:rsidP="00EC6BDE">
      <w:pPr>
        <w:pStyle w:val="CodeAnnotation"/>
      </w:pPr>
      <w:r>
        <w:t>#C Obtain the highest probabilities</w:t>
      </w:r>
    </w:p>
    <w:p w14:paraId="25BDEDFA" w14:textId="77777777" w:rsidR="004A01E8" w:rsidRDefault="00EC6BDE" w:rsidP="005453AE">
      <w:pPr>
        <w:pStyle w:val="Body1"/>
      </w:pPr>
      <w:r>
        <w:t xml:space="preserve">We iterate through the four images. For each image, we use ResNet-50 to make a prediction and obtain the index with the highest probability and the associated probability. We store the four probabilities in the list </w:t>
      </w:r>
      <w:r w:rsidRPr="004D0544">
        <w:rPr>
          <w:rStyle w:val="CodeinText"/>
        </w:rPr>
        <w:t>probs</w:t>
      </w:r>
      <w:r>
        <w:t xml:space="preserve"> and the four indexes in the </w:t>
      </w:r>
      <w:r w:rsidR="004A01E8">
        <w:t xml:space="preserve">list </w:t>
      </w:r>
      <w:r w:rsidR="004A01E8" w:rsidRPr="004D0544">
        <w:rPr>
          <w:rStyle w:val="CodeinText"/>
        </w:rPr>
        <w:t>indexes</w:t>
      </w:r>
      <w:r w:rsidR="004A01E8">
        <w:t xml:space="preserve">. </w:t>
      </w:r>
    </w:p>
    <w:p w14:paraId="1621A622" w14:textId="26392111" w:rsidR="006543ED" w:rsidRDefault="004A01E8" w:rsidP="004A01E8">
      <w:pPr>
        <w:pStyle w:val="Body"/>
      </w:pPr>
      <w:r>
        <w:t>Now,</w:t>
      </w:r>
      <w:r w:rsidR="004D0544">
        <w:t xml:space="preserve"> we can</w:t>
      </w:r>
      <w:r w:rsidR="004D0544" w:rsidRPr="004D0544">
        <w:t xml:space="preserve"> visualize the results by displaying the images alongside their predicted class names and confidence scores.</w:t>
      </w:r>
      <w:r w:rsidR="004D0544">
        <w:t xml:space="preserve"> </w:t>
      </w:r>
    </w:p>
    <w:p w14:paraId="5B188408" w14:textId="06EA64A6" w:rsidR="004A01E8" w:rsidRDefault="004A01E8" w:rsidP="004A01E8">
      <w:pPr>
        <w:pStyle w:val="CodeListingCaption"/>
      </w:pPr>
      <w:r>
        <w:t>Listing 13.3 Plotting predictions and the associated probabilities</w:t>
      </w:r>
    </w:p>
    <w:p w14:paraId="6E83365D" w14:textId="77777777" w:rsidR="004A01E8" w:rsidRPr="004A01E8" w:rsidRDefault="004A01E8" w:rsidP="004A01E8">
      <w:pPr>
        <w:pStyle w:val="Code"/>
      </w:pPr>
      <w:r w:rsidRPr="004A01E8">
        <w:t>from torchvision import transforms</w:t>
      </w:r>
    </w:p>
    <w:p w14:paraId="3AC97051" w14:textId="77777777" w:rsidR="004A01E8" w:rsidRPr="004A01E8" w:rsidRDefault="004A01E8" w:rsidP="004A01E8">
      <w:pPr>
        <w:pStyle w:val="Code"/>
      </w:pPr>
      <w:r w:rsidRPr="004A01E8">
        <w:t>import matplotlib.pyplot as plt</w:t>
      </w:r>
    </w:p>
    <w:p w14:paraId="5CE6A7DE" w14:textId="77777777" w:rsidR="004A01E8" w:rsidRPr="004A01E8" w:rsidRDefault="004A01E8" w:rsidP="004A01E8">
      <w:pPr>
        <w:pStyle w:val="Code"/>
      </w:pPr>
    </w:p>
    <w:p w14:paraId="17C2E4B0" w14:textId="77777777" w:rsidR="004A01E8" w:rsidRPr="004A01E8" w:rsidRDefault="004A01E8" w:rsidP="004A01E8">
      <w:pPr>
        <w:pStyle w:val="Code"/>
      </w:pPr>
      <w:r w:rsidRPr="004A01E8">
        <w:t>plt.figure(figsize=(8,5),dpi=100)</w:t>
      </w:r>
    </w:p>
    <w:p w14:paraId="2ACC0323" w14:textId="77777777" w:rsidR="004A01E8" w:rsidRPr="004A01E8" w:rsidRDefault="004A01E8" w:rsidP="004A01E8">
      <w:pPr>
        <w:pStyle w:val="Code"/>
      </w:pPr>
      <w:r w:rsidRPr="004A01E8">
        <w:t xml:space="preserve">for i in range(4):    </w:t>
      </w:r>
    </w:p>
    <w:p w14:paraId="6FA12F54" w14:textId="77777777" w:rsidR="004A01E8" w:rsidRPr="004A01E8" w:rsidRDefault="004A01E8" w:rsidP="004A01E8">
      <w:pPr>
        <w:pStyle w:val="Code"/>
      </w:pPr>
      <w:r w:rsidRPr="004A01E8">
        <w:t xml:space="preserve">    plt.subplot(1,4,i+1)</w:t>
      </w:r>
    </w:p>
    <w:p w14:paraId="15A18CA6" w14:textId="77777777" w:rsidR="004A01E8" w:rsidRPr="004A01E8" w:rsidRDefault="004A01E8" w:rsidP="004A01E8">
      <w:pPr>
        <w:pStyle w:val="Code"/>
      </w:pPr>
      <w:r w:rsidRPr="004A01E8">
        <w:t xml:space="preserve">    img=Image.open(f"files/{images[i]}.png")</w:t>
      </w:r>
    </w:p>
    <w:p w14:paraId="719D7BC4" w14:textId="77777777" w:rsidR="004A01E8" w:rsidRPr="004A01E8" w:rsidRDefault="004A01E8" w:rsidP="004A01E8">
      <w:pPr>
        <w:pStyle w:val="Code"/>
      </w:pPr>
      <w:r w:rsidRPr="004A01E8">
        <w:t xml:space="preserve">    img=transforms.ToTensor()(img)</w:t>
      </w:r>
    </w:p>
    <w:p w14:paraId="41A208A3" w14:textId="0A908051" w:rsidR="004A01E8" w:rsidRPr="004A01E8" w:rsidRDefault="004A01E8" w:rsidP="004A01E8">
      <w:pPr>
        <w:pStyle w:val="Code"/>
      </w:pPr>
      <w:r w:rsidRPr="004A01E8">
        <w:t xml:space="preserve">    plt.imshow(img.permute(1,2,0))</w:t>
      </w:r>
      <w:r>
        <w:t xml:space="preserve">    #A</w:t>
      </w:r>
    </w:p>
    <w:p w14:paraId="00322791" w14:textId="77777777" w:rsidR="004A01E8" w:rsidRPr="004A01E8" w:rsidRDefault="004A01E8" w:rsidP="004A01E8">
      <w:pPr>
        <w:pStyle w:val="Code"/>
      </w:pPr>
      <w:r w:rsidRPr="004A01E8">
        <w:t xml:space="preserve">    pred=labels[indexes[i]]</w:t>
      </w:r>
    </w:p>
    <w:p w14:paraId="1F248AB1" w14:textId="77777777" w:rsidR="004A01E8" w:rsidRPr="004A01E8" w:rsidRDefault="004A01E8" w:rsidP="004A01E8">
      <w:pPr>
        <w:pStyle w:val="Code"/>
      </w:pPr>
      <w:r w:rsidRPr="004A01E8">
        <w:t xml:space="preserve">    msg=f"{pred}\nprob: {probs[i]:.2f}"</w:t>
      </w:r>
    </w:p>
    <w:p w14:paraId="57E977CD" w14:textId="2AE9A43B" w:rsidR="004A01E8" w:rsidRPr="004A01E8" w:rsidRDefault="004A01E8" w:rsidP="004A01E8">
      <w:pPr>
        <w:pStyle w:val="Code"/>
      </w:pPr>
      <w:r w:rsidRPr="004A01E8">
        <w:t xml:space="preserve">    plt.title(msg,fontsize=15)</w:t>
      </w:r>
      <w:r>
        <w:t xml:space="preserve">    #B</w:t>
      </w:r>
      <w:r w:rsidRPr="004A01E8">
        <w:t xml:space="preserve">    </w:t>
      </w:r>
    </w:p>
    <w:p w14:paraId="32A5D0FC" w14:textId="77777777" w:rsidR="004A01E8" w:rsidRPr="004A01E8" w:rsidRDefault="004A01E8" w:rsidP="004A01E8">
      <w:pPr>
        <w:pStyle w:val="Code"/>
      </w:pPr>
      <w:r w:rsidRPr="004A01E8">
        <w:t xml:space="preserve">    plt.axis('off')</w:t>
      </w:r>
    </w:p>
    <w:p w14:paraId="1E4F2166" w14:textId="77777777" w:rsidR="004A01E8" w:rsidRPr="004A01E8" w:rsidRDefault="004A01E8" w:rsidP="004A01E8">
      <w:pPr>
        <w:pStyle w:val="Code"/>
      </w:pPr>
      <w:r w:rsidRPr="004A01E8">
        <w:t>plt.tight_layout()</w:t>
      </w:r>
    </w:p>
    <w:p w14:paraId="16740FC3" w14:textId="77777777" w:rsidR="004A01E8" w:rsidRDefault="004A01E8" w:rsidP="004A01E8">
      <w:pPr>
        <w:pStyle w:val="Code"/>
      </w:pPr>
      <w:r w:rsidRPr="004A01E8">
        <w:t>plt.show()</w:t>
      </w:r>
    </w:p>
    <w:p w14:paraId="354C040E" w14:textId="4088EF49" w:rsidR="004A01E8" w:rsidRDefault="004A01E8" w:rsidP="004A01E8">
      <w:pPr>
        <w:pStyle w:val="CodeAnnotation"/>
        <w:rPr>
          <w:noProof/>
          <w:snapToGrid w:val="0"/>
        </w:rPr>
      </w:pPr>
      <w:r>
        <w:rPr>
          <w:noProof/>
          <w:snapToGrid w:val="0"/>
        </w:rPr>
        <w:t>#A Display the four images</w:t>
      </w:r>
    </w:p>
    <w:p w14:paraId="1761CF7C" w14:textId="0A596DBB" w:rsidR="004A01E8" w:rsidRPr="004A01E8" w:rsidRDefault="004A01E8" w:rsidP="004A01E8">
      <w:pPr>
        <w:pStyle w:val="CodeAnnotation"/>
        <w:rPr>
          <w:noProof/>
          <w:snapToGrid w:val="0"/>
        </w:rPr>
      </w:pPr>
      <w:r>
        <w:rPr>
          <w:noProof/>
          <w:snapToGrid w:val="0"/>
        </w:rPr>
        <w:t>#B Display the predictions and the associated probabilities</w:t>
      </w:r>
    </w:p>
    <w:p w14:paraId="4588E3EA" w14:textId="2E78DCDB" w:rsidR="004F38F7" w:rsidRDefault="004D0544" w:rsidP="004A01E8">
      <w:pPr>
        <w:pStyle w:val="Body1"/>
      </w:pPr>
      <w:r w:rsidRPr="004D0544">
        <w:t>Each subplot displays one of the four images.</w:t>
      </w:r>
      <w:r>
        <w:t xml:space="preserve"> </w:t>
      </w:r>
      <w:r w:rsidRPr="004D0544">
        <w:t>The title above each image shows the predicted class name and the model’s confidence.</w:t>
      </w:r>
      <w:r>
        <w:t xml:space="preserve"> </w:t>
      </w:r>
      <w:r w:rsidR="009A0B6D">
        <w:t>The output is shown in figure 13.4.</w:t>
      </w:r>
    </w:p>
    <w:p w14:paraId="1ECC4741" w14:textId="77777777" w:rsidR="009A0B6D" w:rsidRDefault="009A0B6D" w:rsidP="009A0B6D">
      <w:pPr>
        <w:pStyle w:val="Body"/>
      </w:pPr>
    </w:p>
    <w:p w14:paraId="42416832" w14:textId="10C454CD" w:rsidR="009A0B6D" w:rsidRDefault="009A0B6D" w:rsidP="009A0B6D">
      <w:pPr>
        <w:pStyle w:val="Figure"/>
      </w:pPr>
      <w:r>
        <w:rPr>
          <w:noProof/>
        </w:rPr>
        <w:lastRenderedPageBreak/>
        <w:drawing>
          <wp:inline distT="0" distB="0" distL="0" distR="0" wp14:anchorId="726A409B" wp14:editId="167B3C48">
            <wp:extent cx="4796790" cy="1506855"/>
            <wp:effectExtent l="0" t="0" r="3810" b="0"/>
            <wp:docPr id="174173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6790" cy="1506855"/>
                    </a:xfrm>
                    <a:prstGeom prst="rect">
                      <a:avLst/>
                    </a:prstGeom>
                    <a:noFill/>
                    <a:ln>
                      <a:noFill/>
                    </a:ln>
                  </pic:spPr>
                </pic:pic>
              </a:graphicData>
            </a:graphic>
          </wp:inline>
        </w:drawing>
      </w:r>
    </w:p>
    <w:p w14:paraId="259C7720" w14:textId="11AA6A78" w:rsidR="009A0B6D" w:rsidRPr="009A0B6D" w:rsidRDefault="009A0B6D" w:rsidP="009A0B6D">
      <w:pPr>
        <w:pStyle w:val="FigureCaption"/>
      </w:pPr>
      <w:r>
        <w:t>Figure 13.4 Using ResNet-50 to make predictions on images.</w:t>
      </w:r>
      <w:r w:rsidR="004D0544">
        <w:t xml:space="preserve"> </w:t>
      </w:r>
      <w:r w:rsidR="004D0544" w:rsidRPr="004D0544">
        <w:t>Each image is shown with its top predicted class and the corresponding probability as determined by ResNet-50. The results highlight both the strengths and quirks of large-scale classification models: for example, the model may predict “bee eater” for a bird image that looks like a kingfisher, since “kingfisher” isn’t among the 1,000 ImageNet classes. Such observations show that the model’s predictions depend not only on the input image, but also on the set of categories it was trained to recognize.</w:t>
      </w:r>
      <w:r>
        <w:t xml:space="preserve"> </w:t>
      </w:r>
    </w:p>
    <w:p w14:paraId="7013D7C4" w14:textId="58AA4E9E" w:rsidR="004F38F7" w:rsidRDefault="004D0544" w:rsidP="003A0FD1">
      <w:pPr>
        <w:pStyle w:val="Body1"/>
      </w:pPr>
      <w:r w:rsidRPr="004D0544">
        <w:t>This hands-on exploration demonstrates the predictive power and limitations of ResNet-50 in its default setting. Understanding these behaviors is essential before we move on to fine-tuning the model for our custom classification task</w:t>
      </w:r>
      <w:r>
        <w:t xml:space="preserve">, </w:t>
      </w:r>
      <w:r w:rsidRPr="004D0544">
        <w:t>detecting real images and deepfakes</w:t>
      </w:r>
      <w:r w:rsidR="003F5A2D">
        <w:t xml:space="preserve">. </w:t>
      </w:r>
    </w:p>
    <w:p w14:paraId="7053060A" w14:textId="249608D9" w:rsidR="005972C2" w:rsidRDefault="00180A18" w:rsidP="00C500A4">
      <w:pPr>
        <w:pStyle w:val="Head1"/>
      </w:pPr>
      <w:r>
        <w:t>Prepare a dataset for fine-tuning</w:t>
      </w:r>
    </w:p>
    <w:p w14:paraId="3D923D0A" w14:textId="72C46080" w:rsidR="007C503A" w:rsidRPr="007C503A" w:rsidRDefault="007C503A" w:rsidP="007C503A">
      <w:pPr>
        <w:pStyle w:val="Body1"/>
      </w:pPr>
      <w:r w:rsidRPr="007C503A">
        <w:t>Having seen how ResNet-50 performs on general image classification tasks, we now turn to the challenge of adapting it for deepfake detection. The first</w:t>
      </w:r>
      <w:r w:rsidR="00132C9F">
        <w:t xml:space="preserve"> </w:t>
      </w:r>
      <w:r w:rsidRPr="007C503A">
        <w:t>step in this process is to prepare a dataset that enables the model to learn the subtle differences between real and AI-generated</w:t>
      </w:r>
      <w:r w:rsidR="00132C9F">
        <w:t xml:space="preserve"> (fake) </w:t>
      </w:r>
      <w:r w:rsidRPr="007C503A">
        <w:t>images.</w:t>
      </w:r>
    </w:p>
    <w:p w14:paraId="2EC86ADE" w14:textId="1CA67E9B" w:rsidR="00B437B1" w:rsidRDefault="007C503A" w:rsidP="00132C9F">
      <w:pPr>
        <w:pStyle w:val="Body"/>
      </w:pPr>
      <w:r w:rsidRPr="007C503A">
        <w:t xml:space="preserve">Fine-tuning a neural network requires high-quality, well-labeled data that closely matches your task. For our </w:t>
      </w:r>
      <w:r w:rsidR="00132C9F">
        <w:t>task at hand</w:t>
      </w:r>
      <w:r w:rsidRPr="007C503A">
        <w:t>, this means gathering and organizing a large number of images, clearly labeled as either “real” or “fake.” The more representative and diverse the dataset, the better the model will be at generalizing to new, unseen images</w:t>
      </w:r>
      <w:r w:rsidR="0011387D">
        <w:t>.</w:t>
      </w:r>
    </w:p>
    <w:p w14:paraId="79CE0BB6" w14:textId="2CDB5B7A" w:rsidR="0011387D" w:rsidRPr="0011387D" w:rsidRDefault="0011387D" w:rsidP="0011387D">
      <w:pPr>
        <w:pStyle w:val="Head2"/>
      </w:pPr>
      <w:r>
        <w:t>Download and visualize real and fake face images</w:t>
      </w:r>
    </w:p>
    <w:p w14:paraId="65281360" w14:textId="120A3409" w:rsidR="008349F1" w:rsidRPr="008349F1" w:rsidRDefault="008349F1" w:rsidP="008349F1">
      <w:pPr>
        <w:pStyle w:val="Body1"/>
      </w:pPr>
      <w:r w:rsidRPr="008349F1">
        <w:t>In this subsection, we’ll walk through downloading a popular dataset and inspecting its contents to gain intuition for the task ahead.</w:t>
      </w:r>
    </w:p>
    <w:p w14:paraId="4D7C4761" w14:textId="48366CC7" w:rsidR="008349F1" w:rsidRPr="008349F1" w:rsidRDefault="00FF2BBD" w:rsidP="008349F1">
      <w:pPr>
        <w:pStyle w:val="Body"/>
      </w:pPr>
      <w:r>
        <w:t>W</w:t>
      </w:r>
      <w:r w:rsidR="008349F1" w:rsidRPr="008349F1">
        <w:t>e’ll use the 140k Real and Fake Faces dataset from Kaggle, which provides a rich source of both genuine and AI-generated images. This collection contains a total of 140,000 images</w:t>
      </w:r>
      <w:r w:rsidR="008349F1">
        <w:t xml:space="preserve">, </w:t>
      </w:r>
      <w:r w:rsidR="008349F1" w:rsidRPr="008349F1">
        <w:t xml:space="preserve">70,000 real faces sourced from real-world photographs and 70,000 fake faces generated by </w:t>
      </w:r>
      <w:r>
        <w:t>an AI</w:t>
      </w:r>
      <w:r w:rsidR="008349F1" w:rsidRPr="008349F1">
        <w:t xml:space="preserve"> model. The dataset is organized into clearly labeled folders for “real” and “fake” images, and is split into training, validation, and test subsets for evaluation</w:t>
      </w:r>
      <w:r w:rsidR="008349F1">
        <w:t xml:space="preserve"> and testing</w:t>
      </w:r>
      <w:r w:rsidR="008349F1" w:rsidRPr="008349F1">
        <w:t>.</w:t>
      </w:r>
    </w:p>
    <w:p w14:paraId="10E0E4A9" w14:textId="110C2221" w:rsidR="006D152D" w:rsidRDefault="008349F1" w:rsidP="008349F1">
      <w:pPr>
        <w:pStyle w:val="Body"/>
      </w:pPr>
      <w:r w:rsidRPr="008349F1">
        <w:t>Let’s start by downloading the dataset and setting up the file paths</w:t>
      </w:r>
      <w:r w:rsidR="00B437B1" w:rsidRPr="00B437B1">
        <w:t>:</w:t>
      </w:r>
    </w:p>
    <w:p w14:paraId="3F84FF3C" w14:textId="1A8FBD94" w:rsidR="002D76C1" w:rsidRDefault="002D76C1" w:rsidP="002D76C1">
      <w:pPr>
        <w:pStyle w:val="CodeListingCaption"/>
      </w:pPr>
      <w:r>
        <w:t xml:space="preserve">Listing 13.4 Downloading </w:t>
      </w:r>
      <w:r w:rsidRPr="00C86110">
        <w:t>the 140k Real and Fake Faces dataset</w:t>
      </w:r>
    </w:p>
    <w:p w14:paraId="72B940E5" w14:textId="77777777" w:rsidR="002D76C1" w:rsidRPr="002D76C1" w:rsidRDefault="002D76C1" w:rsidP="002D76C1">
      <w:pPr>
        <w:pStyle w:val="CodeAnnotation"/>
        <w:rPr>
          <w:rFonts w:ascii="Courier New" w:hAnsi="Courier New"/>
          <w:b w:val="0"/>
          <w:noProof/>
          <w:snapToGrid w:val="0"/>
          <w:color w:val="000000"/>
          <w:sz w:val="16"/>
        </w:rPr>
      </w:pPr>
      <w:r w:rsidRPr="002D76C1">
        <w:rPr>
          <w:rFonts w:ascii="Courier New" w:hAnsi="Courier New"/>
          <w:b w:val="0"/>
          <w:noProof/>
          <w:snapToGrid w:val="0"/>
          <w:color w:val="000000"/>
          <w:sz w:val="16"/>
        </w:rPr>
        <w:lastRenderedPageBreak/>
        <w:t>import kagglehub</w:t>
      </w:r>
    </w:p>
    <w:p w14:paraId="47FB924B" w14:textId="77777777" w:rsidR="002D76C1" w:rsidRPr="002D76C1" w:rsidRDefault="002D76C1" w:rsidP="002D76C1">
      <w:pPr>
        <w:pStyle w:val="CodeAnnotation"/>
        <w:rPr>
          <w:rFonts w:ascii="Courier New" w:hAnsi="Courier New"/>
          <w:b w:val="0"/>
          <w:noProof/>
          <w:snapToGrid w:val="0"/>
          <w:color w:val="000000"/>
          <w:sz w:val="16"/>
        </w:rPr>
      </w:pPr>
    </w:p>
    <w:p w14:paraId="335C1CBC" w14:textId="77777777" w:rsidR="002D76C1" w:rsidRPr="002D76C1" w:rsidRDefault="002D76C1" w:rsidP="002D76C1">
      <w:pPr>
        <w:pStyle w:val="CodeAnnotation"/>
        <w:rPr>
          <w:rFonts w:ascii="Courier New" w:hAnsi="Courier New"/>
          <w:b w:val="0"/>
          <w:noProof/>
          <w:snapToGrid w:val="0"/>
          <w:color w:val="000000"/>
          <w:sz w:val="16"/>
        </w:rPr>
      </w:pPr>
      <w:r w:rsidRPr="002D76C1">
        <w:rPr>
          <w:rFonts w:ascii="Courier New" w:hAnsi="Courier New"/>
          <w:b w:val="0"/>
          <w:noProof/>
          <w:snapToGrid w:val="0"/>
          <w:color w:val="000000"/>
          <w:sz w:val="16"/>
        </w:rPr>
        <w:t>path = kagglehub.dataset_download(</w:t>
      </w:r>
    </w:p>
    <w:p w14:paraId="6FC726E5" w14:textId="67B6D749" w:rsidR="002D76C1" w:rsidRPr="002D76C1" w:rsidRDefault="002D76C1" w:rsidP="002D76C1">
      <w:pPr>
        <w:pStyle w:val="CodeAnnotation"/>
        <w:rPr>
          <w:rFonts w:ascii="Courier New" w:hAnsi="Courier New"/>
          <w:b w:val="0"/>
          <w:noProof/>
          <w:snapToGrid w:val="0"/>
          <w:color w:val="000000"/>
          <w:sz w:val="16"/>
        </w:rPr>
      </w:pPr>
      <w:r w:rsidRPr="002D76C1">
        <w:rPr>
          <w:rFonts w:ascii="Courier New" w:hAnsi="Courier New"/>
          <w:b w:val="0"/>
          <w:noProof/>
          <w:snapToGrid w:val="0"/>
          <w:color w:val="000000"/>
          <w:sz w:val="16"/>
        </w:rPr>
        <w:t xml:space="preserve">    "xhlulu/140k-real-and-fake-faces")</w:t>
      </w:r>
      <w:r>
        <w:rPr>
          <w:rFonts w:ascii="Courier New" w:hAnsi="Courier New"/>
          <w:b w:val="0"/>
          <w:noProof/>
          <w:snapToGrid w:val="0"/>
          <w:color w:val="000000"/>
          <w:sz w:val="16"/>
        </w:rPr>
        <w:t xml:space="preserve">    #A</w:t>
      </w:r>
    </w:p>
    <w:p w14:paraId="462C0DC9" w14:textId="77777777" w:rsidR="002D76C1" w:rsidRPr="002D76C1" w:rsidRDefault="002D76C1" w:rsidP="002D76C1">
      <w:pPr>
        <w:pStyle w:val="CodeAnnotation"/>
        <w:rPr>
          <w:rFonts w:ascii="Courier New" w:hAnsi="Courier New"/>
          <w:b w:val="0"/>
          <w:noProof/>
          <w:snapToGrid w:val="0"/>
          <w:color w:val="000000"/>
          <w:sz w:val="16"/>
        </w:rPr>
      </w:pPr>
    </w:p>
    <w:p w14:paraId="2319B5C2" w14:textId="71E672E3" w:rsidR="002D76C1" w:rsidRPr="002D76C1" w:rsidRDefault="002D76C1" w:rsidP="002D76C1">
      <w:pPr>
        <w:pStyle w:val="CodeAnnotation"/>
        <w:rPr>
          <w:rFonts w:ascii="Courier New" w:hAnsi="Courier New"/>
          <w:b w:val="0"/>
          <w:noProof/>
          <w:snapToGrid w:val="0"/>
          <w:color w:val="000000"/>
          <w:sz w:val="16"/>
        </w:rPr>
      </w:pPr>
      <w:r w:rsidRPr="002D76C1">
        <w:rPr>
          <w:rFonts w:ascii="Courier New" w:hAnsi="Courier New"/>
          <w:b w:val="0"/>
          <w:noProof/>
          <w:snapToGrid w:val="0"/>
          <w:color w:val="000000"/>
          <w:sz w:val="16"/>
        </w:rPr>
        <w:t>print("Path to dataset files:", path)</w:t>
      </w:r>
      <w:r>
        <w:rPr>
          <w:rFonts w:ascii="Courier New" w:hAnsi="Courier New"/>
          <w:b w:val="0"/>
          <w:noProof/>
          <w:snapToGrid w:val="0"/>
          <w:color w:val="000000"/>
          <w:sz w:val="16"/>
        </w:rPr>
        <w:t xml:space="preserve">    #B</w:t>
      </w:r>
    </w:p>
    <w:p w14:paraId="4109C67F" w14:textId="77777777" w:rsidR="002D76C1" w:rsidRPr="002D76C1" w:rsidRDefault="002D76C1" w:rsidP="002D76C1">
      <w:pPr>
        <w:pStyle w:val="CodeAnnotation"/>
        <w:rPr>
          <w:rFonts w:ascii="Courier New" w:hAnsi="Courier New"/>
          <w:b w:val="0"/>
          <w:noProof/>
          <w:snapToGrid w:val="0"/>
          <w:color w:val="000000"/>
          <w:sz w:val="16"/>
        </w:rPr>
      </w:pPr>
    </w:p>
    <w:p w14:paraId="2F10C4D0" w14:textId="77777777" w:rsidR="002D76C1" w:rsidRPr="002D76C1" w:rsidRDefault="002D76C1" w:rsidP="002D76C1">
      <w:pPr>
        <w:pStyle w:val="CodeAnnotation"/>
        <w:rPr>
          <w:rFonts w:ascii="Courier New" w:hAnsi="Courier New"/>
          <w:b w:val="0"/>
          <w:noProof/>
          <w:snapToGrid w:val="0"/>
          <w:color w:val="000000"/>
          <w:sz w:val="16"/>
        </w:rPr>
      </w:pPr>
      <w:r w:rsidRPr="002D76C1">
        <w:rPr>
          <w:rFonts w:ascii="Courier New" w:hAnsi="Courier New"/>
          <w:b w:val="0"/>
          <w:noProof/>
          <w:snapToGrid w:val="0"/>
          <w:color w:val="000000"/>
          <w:sz w:val="16"/>
        </w:rPr>
        <w:t>train_dir=rf"{path}/real_vs_fake/real-vs-fake/train"</w:t>
      </w:r>
    </w:p>
    <w:p w14:paraId="315B2EC3" w14:textId="77777777" w:rsidR="002D76C1" w:rsidRPr="002D76C1" w:rsidRDefault="002D76C1" w:rsidP="002D76C1">
      <w:pPr>
        <w:pStyle w:val="CodeAnnotation"/>
        <w:rPr>
          <w:rFonts w:ascii="Courier New" w:hAnsi="Courier New"/>
          <w:b w:val="0"/>
          <w:noProof/>
          <w:snapToGrid w:val="0"/>
          <w:color w:val="000000"/>
          <w:sz w:val="16"/>
        </w:rPr>
      </w:pPr>
      <w:r w:rsidRPr="002D76C1">
        <w:rPr>
          <w:rFonts w:ascii="Courier New" w:hAnsi="Courier New"/>
          <w:b w:val="0"/>
          <w:noProof/>
          <w:snapToGrid w:val="0"/>
          <w:color w:val="000000"/>
          <w:sz w:val="16"/>
        </w:rPr>
        <w:t>val_dir=rf"{path}/real_vs_fake/real-vs-fake/valid"</w:t>
      </w:r>
    </w:p>
    <w:p w14:paraId="143A0474" w14:textId="64AAC3D0" w:rsidR="002D76C1" w:rsidRDefault="002D76C1" w:rsidP="002D76C1">
      <w:pPr>
        <w:pStyle w:val="CodeAnnotation"/>
        <w:rPr>
          <w:rFonts w:ascii="Courier New" w:hAnsi="Courier New"/>
          <w:b w:val="0"/>
          <w:noProof/>
          <w:snapToGrid w:val="0"/>
          <w:color w:val="000000"/>
          <w:sz w:val="16"/>
        </w:rPr>
      </w:pPr>
      <w:r w:rsidRPr="002D76C1">
        <w:rPr>
          <w:rFonts w:ascii="Courier New" w:hAnsi="Courier New"/>
          <w:b w:val="0"/>
          <w:noProof/>
          <w:snapToGrid w:val="0"/>
          <w:color w:val="000000"/>
          <w:sz w:val="16"/>
        </w:rPr>
        <w:t>test_dir=rf"{path}/real_vs_fake/real-vs-fake/test"</w:t>
      </w:r>
      <w:r>
        <w:rPr>
          <w:rFonts w:ascii="Courier New" w:hAnsi="Courier New"/>
          <w:b w:val="0"/>
          <w:noProof/>
          <w:snapToGrid w:val="0"/>
          <w:color w:val="000000"/>
          <w:sz w:val="16"/>
        </w:rPr>
        <w:t xml:space="preserve">    #C</w:t>
      </w:r>
    </w:p>
    <w:p w14:paraId="697E4DF3" w14:textId="6510995E" w:rsidR="00A15347" w:rsidRDefault="00A15347" w:rsidP="002D76C1">
      <w:pPr>
        <w:pStyle w:val="CodeAnnotation"/>
      </w:pPr>
      <w:r>
        <w:t xml:space="preserve">#A </w:t>
      </w:r>
      <w:r w:rsidR="002D76C1">
        <w:t>Download the dataset from Kaggle</w:t>
      </w:r>
    </w:p>
    <w:p w14:paraId="02284A6B" w14:textId="30470EE5" w:rsidR="006D152D" w:rsidRDefault="00A15347" w:rsidP="001739D3">
      <w:pPr>
        <w:pStyle w:val="CodeAnnotation"/>
      </w:pPr>
      <w:r>
        <w:t xml:space="preserve">#B </w:t>
      </w:r>
      <w:r w:rsidR="002D76C1">
        <w:t>Print out the local path to dataset files</w:t>
      </w:r>
    </w:p>
    <w:p w14:paraId="20A21663" w14:textId="28B63B01" w:rsidR="002D76C1" w:rsidRDefault="002D76C1" w:rsidP="001739D3">
      <w:pPr>
        <w:pStyle w:val="CodeAnnotation"/>
      </w:pPr>
      <w:r>
        <w:t>#C Define the paths to the train, validation, and test subsets</w:t>
      </w:r>
    </w:p>
    <w:p w14:paraId="4DC7B320" w14:textId="54461D28" w:rsidR="002D76C1" w:rsidRDefault="002D76C1" w:rsidP="002D76C1">
      <w:pPr>
        <w:pStyle w:val="Body1"/>
      </w:pPr>
      <w:r>
        <w:t xml:space="preserve">We first use the </w:t>
      </w:r>
      <w:r w:rsidRPr="008349F1">
        <w:rPr>
          <w:rStyle w:val="CodeinText"/>
        </w:rPr>
        <w:t>dataset_download()</w:t>
      </w:r>
      <w:r>
        <w:t xml:space="preserve"> method in the </w:t>
      </w:r>
      <w:r w:rsidRPr="008349F1">
        <w:rPr>
          <w:rStyle w:val="CodeinText"/>
        </w:rPr>
        <w:t>kagglehub</w:t>
      </w:r>
      <w:r>
        <w:t xml:space="preserve"> library to download the dataset. We then print out the path to the dataset files. Depending on your operating system, the path may differ. I am using Windows 11, and the output on my computer is as follows:</w:t>
      </w:r>
    </w:p>
    <w:p w14:paraId="2EBB7810" w14:textId="741F7E39" w:rsidR="002D76C1" w:rsidRPr="002D76C1" w:rsidRDefault="00813011" w:rsidP="00813011">
      <w:pPr>
        <w:pStyle w:val="Code"/>
      </w:pPr>
      <w:r w:rsidRPr="00813011">
        <w:t>Path to dataset files: C:\Users\hlliu2\.cache\kagglehub\datasets\xhlulu\140k-real-and-fake-faces\versions\2</w:t>
      </w:r>
    </w:p>
    <w:p w14:paraId="614310A6" w14:textId="20D95C47" w:rsidR="006D152D" w:rsidRDefault="00813011" w:rsidP="00813011">
      <w:pPr>
        <w:pStyle w:val="Body1"/>
      </w:pPr>
      <w:r>
        <w:t>If you are using Google Colab, the output is</w:t>
      </w:r>
      <w:r w:rsidR="00852E9D">
        <w:t>:</w:t>
      </w:r>
    </w:p>
    <w:p w14:paraId="546D9776" w14:textId="0B586D86" w:rsidR="00A43AB6" w:rsidRPr="00A43AB6" w:rsidRDefault="00A43AB6" w:rsidP="00A43AB6">
      <w:pPr>
        <w:pStyle w:val="Code"/>
      </w:pPr>
      <w:r w:rsidRPr="00813011">
        <w:t>Path to dataset files:</w:t>
      </w:r>
    </w:p>
    <w:p w14:paraId="108B21B1" w14:textId="77777777" w:rsidR="00A43AB6" w:rsidRDefault="00A43AB6" w:rsidP="00A43AB6">
      <w:pPr>
        <w:pStyle w:val="Code"/>
      </w:pPr>
      <w:r w:rsidRPr="00A43AB6">
        <w:t>/kaggle/input/140k-real-and-fake-faces</w:t>
      </w:r>
    </w:p>
    <w:p w14:paraId="00ED4167" w14:textId="539202E6" w:rsidR="00A15347" w:rsidRPr="00A15347" w:rsidRDefault="00813011" w:rsidP="00813011">
      <w:pPr>
        <w:pStyle w:val="Body1"/>
      </w:pPr>
      <w:r>
        <w:t xml:space="preserve">We then define the paths to the train, validation, and test subsets as </w:t>
      </w:r>
      <w:r w:rsidRPr="008349F1">
        <w:rPr>
          <w:rStyle w:val="CodeinText"/>
        </w:rPr>
        <w:t>train_dir</w:t>
      </w:r>
      <w:r>
        <w:t xml:space="preserve">, </w:t>
      </w:r>
      <w:r w:rsidRPr="008349F1">
        <w:rPr>
          <w:rStyle w:val="CodeinText"/>
        </w:rPr>
        <w:t>val_dir</w:t>
      </w:r>
      <w:r>
        <w:t xml:space="preserve">, and  </w:t>
      </w:r>
      <w:r w:rsidRPr="008349F1">
        <w:rPr>
          <w:rStyle w:val="CodeinText"/>
        </w:rPr>
        <w:t>test_dir</w:t>
      </w:r>
      <w:r>
        <w:t xml:space="preserve">, </w:t>
      </w:r>
      <w:r w:rsidR="008349F1">
        <w:t>respectively</w:t>
      </w:r>
      <w:r w:rsidR="00A15347" w:rsidRPr="00A15347">
        <w:t>.</w:t>
      </w:r>
    </w:p>
    <w:p w14:paraId="5977135D" w14:textId="49BEF699" w:rsidR="00A15347" w:rsidRDefault="00813011" w:rsidP="00A15347">
      <w:pPr>
        <w:pStyle w:val="Body"/>
      </w:pPr>
      <w:r>
        <w:t xml:space="preserve">Below, we count </w:t>
      </w:r>
      <w:r w:rsidR="008349F1">
        <w:t>the number of</w:t>
      </w:r>
      <w:r>
        <w:t xml:space="preserve"> images in the three subsets</w:t>
      </w:r>
      <w:r w:rsidR="00A15347" w:rsidRPr="00A15347">
        <w:t>:</w:t>
      </w:r>
    </w:p>
    <w:p w14:paraId="4D244012" w14:textId="3E824971" w:rsidR="00802A07" w:rsidRDefault="003F0AE6" w:rsidP="003F0AE6">
      <w:pPr>
        <w:pStyle w:val="CodeListingCaption"/>
      </w:pPr>
      <w:r>
        <w:t>Listing</w:t>
      </w:r>
      <w:r w:rsidR="000C5B6B">
        <w:t xml:space="preserve"> 1</w:t>
      </w:r>
      <w:r w:rsidR="00AE7B75">
        <w:t>3</w:t>
      </w:r>
      <w:r w:rsidR="000C5B6B">
        <w:t>.</w:t>
      </w:r>
      <w:r w:rsidR="00044847">
        <w:t>5</w:t>
      </w:r>
      <w:r>
        <w:t xml:space="preserve"> </w:t>
      </w:r>
      <w:r w:rsidR="00813011">
        <w:t>Counting and displaying real and fake face images</w:t>
      </w:r>
    </w:p>
    <w:p w14:paraId="64BD1870" w14:textId="77777777" w:rsidR="00813011" w:rsidRPr="00813011" w:rsidRDefault="00813011" w:rsidP="00813011">
      <w:pPr>
        <w:pStyle w:val="Code"/>
      </w:pPr>
      <w:r w:rsidRPr="00813011">
        <w:t>import os</w:t>
      </w:r>
    </w:p>
    <w:p w14:paraId="455F67DB" w14:textId="77777777" w:rsidR="00813011" w:rsidRPr="00813011" w:rsidRDefault="00813011" w:rsidP="00813011">
      <w:pPr>
        <w:pStyle w:val="Code"/>
      </w:pPr>
      <w:r w:rsidRPr="00813011">
        <w:t>import glob</w:t>
      </w:r>
    </w:p>
    <w:p w14:paraId="78200BAE" w14:textId="77777777" w:rsidR="00813011" w:rsidRPr="00813011" w:rsidRDefault="00813011" w:rsidP="00813011">
      <w:pPr>
        <w:pStyle w:val="Code"/>
      </w:pPr>
      <w:r w:rsidRPr="00813011">
        <w:t>import matplotlib.pyplot as plt</w:t>
      </w:r>
    </w:p>
    <w:p w14:paraId="006D0B39" w14:textId="77777777" w:rsidR="00813011" w:rsidRPr="00813011" w:rsidRDefault="00813011" w:rsidP="00813011">
      <w:pPr>
        <w:pStyle w:val="Code"/>
      </w:pPr>
      <w:r w:rsidRPr="00813011">
        <w:t>import PIL</w:t>
      </w:r>
    </w:p>
    <w:p w14:paraId="72544AAB" w14:textId="77777777" w:rsidR="00813011" w:rsidRPr="00813011" w:rsidRDefault="00813011" w:rsidP="00813011">
      <w:pPr>
        <w:pStyle w:val="Code"/>
      </w:pPr>
      <w:r w:rsidRPr="00813011">
        <w:t>def count_images(folder):</w:t>
      </w:r>
    </w:p>
    <w:p w14:paraId="26C16E78" w14:textId="77777777" w:rsidR="00813011" w:rsidRPr="00813011" w:rsidRDefault="00813011" w:rsidP="00813011">
      <w:pPr>
        <w:pStyle w:val="Code"/>
      </w:pPr>
      <w:r w:rsidRPr="00813011">
        <w:t xml:space="preserve">    for path, name, files in os.walk(folder):</w:t>
      </w:r>
    </w:p>
    <w:p w14:paraId="65B7C9A2" w14:textId="77777777" w:rsidR="00813011" w:rsidRPr="00813011" w:rsidRDefault="00813011" w:rsidP="00813011">
      <w:pPr>
        <w:pStyle w:val="Code"/>
      </w:pPr>
      <w:r w:rsidRPr="00813011">
        <w:t xml:space="preserve">        if len(files)&gt;0:</w:t>
      </w:r>
    </w:p>
    <w:p w14:paraId="56BF3619" w14:textId="77777777" w:rsidR="00813011" w:rsidRPr="00813011" w:rsidRDefault="00813011" w:rsidP="00813011">
      <w:pPr>
        <w:pStyle w:val="Code"/>
      </w:pPr>
      <w:r w:rsidRPr="00813011">
        <w:t xml:space="preserve">            print(f"There are {len(files)} images in {path}.")</w:t>
      </w:r>
    </w:p>
    <w:p w14:paraId="008B4CA8" w14:textId="77777777" w:rsidR="00813011" w:rsidRPr="00813011" w:rsidRDefault="00813011" w:rsidP="00813011">
      <w:pPr>
        <w:pStyle w:val="Code"/>
      </w:pPr>
      <w:r w:rsidRPr="00813011">
        <w:t>count_images(train_dir)</w:t>
      </w:r>
    </w:p>
    <w:p w14:paraId="7B0867E6" w14:textId="77777777" w:rsidR="00813011" w:rsidRPr="00813011" w:rsidRDefault="00813011" w:rsidP="00813011">
      <w:pPr>
        <w:pStyle w:val="Code"/>
      </w:pPr>
      <w:r w:rsidRPr="00813011">
        <w:t>count_images(val_dir)</w:t>
      </w:r>
    </w:p>
    <w:p w14:paraId="0C86DC78" w14:textId="5A0CBBE2" w:rsidR="00813011" w:rsidRPr="00813011" w:rsidRDefault="00813011" w:rsidP="00813011">
      <w:pPr>
        <w:pStyle w:val="Code"/>
      </w:pPr>
      <w:r w:rsidRPr="00813011">
        <w:t>count_images(test_dir)</w:t>
      </w:r>
      <w:r>
        <w:t xml:space="preserve">    #A</w:t>
      </w:r>
    </w:p>
    <w:p w14:paraId="2CC494A1" w14:textId="77777777" w:rsidR="00813011" w:rsidRPr="00813011" w:rsidRDefault="00813011" w:rsidP="00813011">
      <w:pPr>
        <w:pStyle w:val="Code"/>
      </w:pPr>
    </w:p>
    <w:p w14:paraId="0C869E56" w14:textId="77777777" w:rsidR="00813011" w:rsidRPr="00813011" w:rsidRDefault="00813011" w:rsidP="00813011">
      <w:pPr>
        <w:pStyle w:val="Code"/>
      </w:pPr>
      <w:r w:rsidRPr="00813011">
        <w:t>imgs=glob.glob(f'{train_dir}/real/*.jpg')[66:66+5]+\</w:t>
      </w:r>
    </w:p>
    <w:p w14:paraId="23750569" w14:textId="781686E4" w:rsidR="00813011" w:rsidRPr="00813011" w:rsidRDefault="00813011" w:rsidP="00813011">
      <w:pPr>
        <w:pStyle w:val="Code"/>
      </w:pPr>
      <w:r w:rsidRPr="00813011">
        <w:t xml:space="preserve">    glob.glob(f'{train_dir}/fake/*.jpg')[88:88+5]</w:t>
      </w:r>
      <w:r>
        <w:t xml:space="preserve">    #B</w:t>
      </w:r>
    </w:p>
    <w:p w14:paraId="5B5D6183" w14:textId="77777777" w:rsidR="00813011" w:rsidRPr="00813011" w:rsidRDefault="00813011" w:rsidP="00813011">
      <w:pPr>
        <w:pStyle w:val="Code"/>
      </w:pPr>
    </w:p>
    <w:p w14:paraId="2872CCA9" w14:textId="77777777" w:rsidR="00813011" w:rsidRPr="00813011" w:rsidRDefault="00813011" w:rsidP="00813011">
      <w:pPr>
        <w:pStyle w:val="Code"/>
      </w:pPr>
      <w:r w:rsidRPr="00813011">
        <w:t>plt.figure(figsize=(10,4),dpi=100)</w:t>
      </w:r>
    </w:p>
    <w:p w14:paraId="572242B7" w14:textId="737F2F6C" w:rsidR="00813011" w:rsidRPr="00813011" w:rsidRDefault="00813011" w:rsidP="00813011">
      <w:pPr>
        <w:pStyle w:val="Code"/>
      </w:pPr>
      <w:r w:rsidRPr="00813011">
        <w:t>for i in range(10):</w:t>
      </w:r>
      <w:r>
        <w:t xml:space="preserve">    #C</w:t>
      </w:r>
    </w:p>
    <w:p w14:paraId="58663FB8" w14:textId="77777777" w:rsidR="00813011" w:rsidRPr="00813011" w:rsidRDefault="00813011" w:rsidP="00813011">
      <w:pPr>
        <w:pStyle w:val="Code"/>
      </w:pPr>
      <w:r w:rsidRPr="00813011">
        <w:t xml:space="preserve">    ax = plt.subplot(2,5, i + 1)</w:t>
      </w:r>
    </w:p>
    <w:p w14:paraId="65A75C7E" w14:textId="77777777" w:rsidR="00813011" w:rsidRPr="00813011" w:rsidRDefault="00813011" w:rsidP="00813011">
      <w:pPr>
        <w:pStyle w:val="Code"/>
      </w:pPr>
      <w:r w:rsidRPr="00813011">
        <w:t xml:space="preserve">    img=PIL.Image.open(imgs[i])</w:t>
      </w:r>
    </w:p>
    <w:p w14:paraId="60944821" w14:textId="77777777" w:rsidR="00813011" w:rsidRPr="00813011" w:rsidRDefault="00813011" w:rsidP="00813011">
      <w:pPr>
        <w:pStyle w:val="Code"/>
      </w:pPr>
      <w:r w:rsidRPr="00813011">
        <w:t xml:space="preserve">    plt.imshow(img)</w:t>
      </w:r>
    </w:p>
    <w:p w14:paraId="33A00B95" w14:textId="77777777" w:rsidR="00813011" w:rsidRPr="00813011" w:rsidRDefault="00813011" w:rsidP="00813011">
      <w:pPr>
        <w:pStyle w:val="Code"/>
      </w:pPr>
      <w:r w:rsidRPr="00813011">
        <w:t xml:space="preserve">    plt.xticks([])</w:t>
      </w:r>
    </w:p>
    <w:p w14:paraId="1DE914B2" w14:textId="77777777" w:rsidR="00813011" w:rsidRPr="00813011" w:rsidRDefault="00813011" w:rsidP="00813011">
      <w:pPr>
        <w:pStyle w:val="Code"/>
      </w:pPr>
      <w:r w:rsidRPr="00813011">
        <w:t xml:space="preserve">    plt.yticks([])</w:t>
      </w:r>
    </w:p>
    <w:p w14:paraId="11CBA1AC" w14:textId="77777777" w:rsidR="00813011" w:rsidRPr="00813011" w:rsidRDefault="00813011" w:rsidP="00813011">
      <w:pPr>
        <w:pStyle w:val="Code"/>
      </w:pPr>
      <w:r w:rsidRPr="00813011">
        <w:t xml:space="preserve">    if i&lt;5:</w:t>
      </w:r>
    </w:p>
    <w:p w14:paraId="4C05EF04" w14:textId="77777777" w:rsidR="00813011" w:rsidRPr="00813011" w:rsidRDefault="00813011" w:rsidP="00813011">
      <w:pPr>
        <w:pStyle w:val="Code"/>
      </w:pPr>
      <w:r w:rsidRPr="00813011">
        <w:t xml:space="preserve">        plt.title("real image")</w:t>
      </w:r>
    </w:p>
    <w:p w14:paraId="1AAF5AC0" w14:textId="77777777" w:rsidR="00813011" w:rsidRPr="00813011" w:rsidRDefault="00813011" w:rsidP="00813011">
      <w:pPr>
        <w:pStyle w:val="Code"/>
      </w:pPr>
      <w:r w:rsidRPr="00813011">
        <w:t xml:space="preserve">    else:</w:t>
      </w:r>
    </w:p>
    <w:p w14:paraId="5439399C" w14:textId="77777777" w:rsidR="00813011" w:rsidRPr="00813011" w:rsidRDefault="00813011" w:rsidP="00813011">
      <w:pPr>
        <w:pStyle w:val="Code"/>
      </w:pPr>
      <w:r w:rsidRPr="00813011">
        <w:t xml:space="preserve">        plt.title("fake image")</w:t>
      </w:r>
    </w:p>
    <w:p w14:paraId="326408EA" w14:textId="77777777" w:rsidR="00813011" w:rsidRPr="00813011" w:rsidRDefault="00813011" w:rsidP="00813011">
      <w:pPr>
        <w:pStyle w:val="Code"/>
      </w:pPr>
      <w:r w:rsidRPr="00813011">
        <w:lastRenderedPageBreak/>
        <w:t xml:space="preserve">    plt.tight_layout()</w:t>
      </w:r>
    </w:p>
    <w:p w14:paraId="42B6BA6C" w14:textId="77777777" w:rsidR="00813011" w:rsidRPr="00813011" w:rsidRDefault="00813011" w:rsidP="00813011">
      <w:pPr>
        <w:pStyle w:val="Code"/>
      </w:pPr>
      <w:r w:rsidRPr="00813011">
        <w:t>plt.show()</w:t>
      </w:r>
    </w:p>
    <w:p w14:paraId="167BD36C" w14:textId="34A95D05" w:rsidR="003F0AE6" w:rsidRDefault="003F0AE6" w:rsidP="003F0AE6">
      <w:pPr>
        <w:pStyle w:val="CodeAnnotation"/>
      </w:pPr>
      <w:r>
        <w:t xml:space="preserve">#A </w:t>
      </w:r>
      <w:r w:rsidR="00813011">
        <w:t>Count the number of images in train, validation, and test subsets</w:t>
      </w:r>
    </w:p>
    <w:p w14:paraId="29A03D2A" w14:textId="6C3F7654" w:rsidR="003F0AE6" w:rsidRDefault="003F0AE6" w:rsidP="003F0AE6">
      <w:pPr>
        <w:pStyle w:val="CodeAnnotation"/>
      </w:pPr>
      <w:r>
        <w:t xml:space="preserve">#B </w:t>
      </w:r>
      <w:r w:rsidR="00813011">
        <w:t xml:space="preserve">Select five real images and five fake images </w:t>
      </w:r>
    </w:p>
    <w:p w14:paraId="1A794F21" w14:textId="3FF13946" w:rsidR="003F0AE6" w:rsidRDefault="003F0AE6" w:rsidP="003F0AE6">
      <w:pPr>
        <w:pStyle w:val="CodeAnnotation"/>
      </w:pPr>
      <w:r>
        <w:t xml:space="preserve">#C </w:t>
      </w:r>
      <w:r w:rsidR="00813011">
        <w:t>Display the ten images in a 2x5 grid</w:t>
      </w:r>
    </w:p>
    <w:p w14:paraId="05FF7CF5" w14:textId="3E073AC7" w:rsidR="00C66A68" w:rsidRDefault="00EA423E" w:rsidP="008349F1">
      <w:pPr>
        <w:pStyle w:val="Body1"/>
      </w:pPr>
      <w:r>
        <w:t>The output from the code listing is:</w:t>
      </w:r>
    </w:p>
    <w:p w14:paraId="4828927B" w14:textId="77777777" w:rsidR="00EA423E" w:rsidRDefault="00EA423E" w:rsidP="00EA423E">
      <w:pPr>
        <w:pStyle w:val="Code"/>
      </w:pPr>
      <w:r>
        <w:t>There are 50000 images in C:\Users\hlliu2\.cache\kagglehub\datasets\xhlulu\140k-real-and-fake-faces\versions\2/real_vs_fake/real-vs-fake/train\fake.</w:t>
      </w:r>
    </w:p>
    <w:p w14:paraId="578843E9" w14:textId="77777777" w:rsidR="00EA423E" w:rsidRDefault="00EA423E" w:rsidP="00EA423E">
      <w:pPr>
        <w:pStyle w:val="Code"/>
      </w:pPr>
      <w:r>
        <w:t>There are 50000 images in C:\Users\hlliu2\.cache\kagglehub\datasets\xhlulu\140k-real-and-fake-faces\versions\2/real_vs_fake/real-vs-fake/train\real.</w:t>
      </w:r>
    </w:p>
    <w:p w14:paraId="21A22992" w14:textId="77777777" w:rsidR="00EA423E" w:rsidRDefault="00EA423E" w:rsidP="00EA423E">
      <w:pPr>
        <w:pStyle w:val="Code"/>
      </w:pPr>
      <w:r>
        <w:t>There are 10000 images in C:\Users\hlliu2\.cache\kagglehub\datasets\xhlulu\140k-real-and-fake-faces\versions\2/real_vs_fake/real-vs-fake/valid\fake.</w:t>
      </w:r>
    </w:p>
    <w:p w14:paraId="65219D67" w14:textId="77777777" w:rsidR="00EA423E" w:rsidRDefault="00EA423E" w:rsidP="00EA423E">
      <w:pPr>
        <w:pStyle w:val="Code"/>
      </w:pPr>
      <w:r>
        <w:t>There are 10000 images in C:\Users\hlliu2\.cache\kagglehub\datasets\xhlulu\140k-real-and-fake-faces\versions\2/real_vs_fake/real-vs-fake/valid\real.</w:t>
      </w:r>
    </w:p>
    <w:p w14:paraId="55A070AD" w14:textId="77777777" w:rsidR="00EA423E" w:rsidRDefault="00EA423E" w:rsidP="00EA423E">
      <w:pPr>
        <w:pStyle w:val="Code"/>
      </w:pPr>
      <w:r>
        <w:t>There are 10000 images in C:\Users\hlliu2\.cache\kagglehub\datasets\xhlulu\140k-real-and-fake-faces\versions\2/real_vs_fake/real-vs-fake/test\fake.</w:t>
      </w:r>
    </w:p>
    <w:p w14:paraId="484D9D8A" w14:textId="070F8B25" w:rsidR="00EA423E" w:rsidRDefault="00EA423E" w:rsidP="00EA423E">
      <w:pPr>
        <w:pStyle w:val="Code"/>
      </w:pPr>
      <w:r>
        <w:t>There are 10000 images in C:\Users\hlliu2\.cache\kagglehub\datasets\xhlulu\140k-real-and-fake-faces\versions\2/real_vs_fake/real-vs-fake/test\real.</w:t>
      </w:r>
    </w:p>
    <w:p w14:paraId="3956AD3F" w14:textId="160EF02C" w:rsidR="00EA423E" w:rsidRDefault="008349F1" w:rsidP="00EA423E">
      <w:pPr>
        <w:pStyle w:val="Body1"/>
      </w:pPr>
      <w:r w:rsidRPr="008349F1">
        <w:t>Here, we select five real and five fake images from the training subset, and arrange them in a 2x5 grid for easy comparison.</w:t>
      </w:r>
      <w:r>
        <w:t xml:space="preserve"> </w:t>
      </w:r>
      <w:r w:rsidR="00EA423E">
        <w:t xml:space="preserve">After running the code cell, you’ll see an image similar to figure 13.5. </w:t>
      </w:r>
    </w:p>
    <w:p w14:paraId="78E10C9D" w14:textId="1E1AB86D" w:rsidR="00EA423E" w:rsidRDefault="00EA423E" w:rsidP="00EA423E">
      <w:pPr>
        <w:pStyle w:val="Figure"/>
      </w:pPr>
      <w:r>
        <w:rPr>
          <w:noProof/>
        </w:rPr>
        <w:drawing>
          <wp:inline distT="0" distB="0" distL="0" distR="0" wp14:anchorId="0981FA0B" wp14:editId="7DB183D0">
            <wp:extent cx="4792345" cy="2003425"/>
            <wp:effectExtent l="0" t="0" r="8255" b="0"/>
            <wp:docPr id="149790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2345" cy="2003425"/>
                    </a:xfrm>
                    <a:prstGeom prst="rect">
                      <a:avLst/>
                    </a:prstGeom>
                    <a:noFill/>
                    <a:ln>
                      <a:noFill/>
                    </a:ln>
                  </pic:spPr>
                </pic:pic>
              </a:graphicData>
            </a:graphic>
          </wp:inline>
        </w:drawing>
      </w:r>
    </w:p>
    <w:p w14:paraId="4A4CA5F2" w14:textId="6CBAAD2E" w:rsidR="00EA423E" w:rsidRDefault="00EA423E" w:rsidP="00EA423E">
      <w:pPr>
        <w:pStyle w:val="FigureCaption"/>
      </w:pPr>
      <w:r>
        <w:t xml:space="preserve">Figure 13.5 Sample real and fake images from </w:t>
      </w:r>
      <w:r w:rsidRPr="00C86110">
        <w:t>the 140k Real and Fake Faces dataset</w:t>
      </w:r>
      <w:r>
        <w:t xml:space="preserve">. </w:t>
      </w:r>
      <w:r w:rsidR="008349F1" w:rsidRPr="008349F1">
        <w:t xml:space="preserve">The top row displays five real face </w:t>
      </w:r>
      <w:r w:rsidR="00FF2BBD">
        <w:t>images</w:t>
      </w:r>
      <w:r w:rsidR="008349F1" w:rsidRPr="008349F1">
        <w:t>, while the bottom row shows five face</w:t>
      </w:r>
      <w:r w:rsidR="00FF2BBD">
        <w:t xml:space="preserve"> images</w:t>
      </w:r>
      <w:r w:rsidR="008349F1" w:rsidRPr="008349F1">
        <w:t xml:space="preserve"> </w:t>
      </w:r>
      <w:r w:rsidR="008349F1">
        <w:t>generated</w:t>
      </w:r>
      <w:r w:rsidR="008349F1" w:rsidRPr="008349F1">
        <w:t xml:space="preserve"> by </w:t>
      </w:r>
      <w:r w:rsidR="008349F1">
        <w:t>AI</w:t>
      </w:r>
      <w:r w:rsidR="008349F1" w:rsidRPr="008349F1">
        <w:t xml:space="preserve">. At a glance, both sets look convincingly realistic. This side-by-side comparison highlights the subtlety of the deepfake detection challenge: to the naked eye, even AI-generated images can appear authentic. Such visualizations emphasize the need for advanced machine learning methods to distinguish between </w:t>
      </w:r>
      <w:r w:rsidR="008349F1">
        <w:t>real and fake images</w:t>
      </w:r>
      <w:r w:rsidR="008349F1" w:rsidRPr="008349F1">
        <w:t>.</w:t>
      </w:r>
    </w:p>
    <w:p w14:paraId="516A7204" w14:textId="12241092" w:rsidR="00EA423E" w:rsidRDefault="00387121" w:rsidP="00B065E3">
      <w:pPr>
        <w:pStyle w:val="Body1"/>
      </w:pPr>
      <w:r w:rsidRPr="00387121">
        <w:lastRenderedPageBreak/>
        <w:t>The fake images look very real. It's hard to tell real images and fake images apart by just looking. We'll train a deep learning model for this purpose.</w:t>
      </w:r>
    </w:p>
    <w:p w14:paraId="4BF0FCDE" w14:textId="5E9E169F" w:rsidR="00C66A68" w:rsidRPr="00C87D72" w:rsidRDefault="00C66A68" w:rsidP="00C66A68">
      <w:pPr>
        <w:pBdr>
          <w:top w:val="single" w:sz="18" w:space="1" w:color="auto"/>
        </w:pBdr>
        <w:shd w:val="clear" w:color="auto" w:fill="E6E6E6"/>
        <w:tabs>
          <w:tab w:val="left" w:pos="360"/>
        </w:tabs>
        <w:suppressAutoHyphens/>
        <w:spacing w:before="360" w:after="120" w:line="240" w:lineRule="exact"/>
        <w:ind w:left="360" w:right="360"/>
        <w:jc w:val="both"/>
        <w:rPr>
          <w:rFonts w:ascii="Arial" w:hAnsi="Arial"/>
          <w:b/>
          <w:color w:val="960000"/>
          <w:sz w:val="19"/>
        </w:rPr>
      </w:pPr>
      <w:r w:rsidRPr="00C87D72">
        <w:rPr>
          <w:rFonts w:ascii="Arial" w:hAnsi="Arial"/>
          <w:b/>
          <w:color w:val="960000"/>
          <w:sz w:val="19"/>
        </w:rPr>
        <w:t xml:space="preserve">Exercise </w:t>
      </w:r>
      <w:r>
        <w:rPr>
          <w:rFonts w:ascii="Arial" w:hAnsi="Arial"/>
          <w:b/>
          <w:color w:val="960000"/>
          <w:sz w:val="19"/>
        </w:rPr>
        <w:t>1</w:t>
      </w:r>
      <w:r w:rsidR="00AE7B75">
        <w:rPr>
          <w:rFonts w:ascii="Arial" w:hAnsi="Arial"/>
          <w:b/>
          <w:color w:val="960000"/>
          <w:sz w:val="19"/>
        </w:rPr>
        <w:t>3</w:t>
      </w:r>
      <w:r w:rsidRPr="00C87D72">
        <w:rPr>
          <w:rFonts w:ascii="Arial" w:hAnsi="Arial"/>
          <w:b/>
          <w:color w:val="960000"/>
          <w:sz w:val="19"/>
        </w:rPr>
        <w:t>.</w:t>
      </w:r>
      <w:r w:rsidR="00B065E3">
        <w:rPr>
          <w:rFonts w:ascii="Arial" w:hAnsi="Arial"/>
          <w:b/>
          <w:color w:val="960000"/>
          <w:sz w:val="19"/>
        </w:rPr>
        <w:t>3</w:t>
      </w:r>
    </w:p>
    <w:p w14:paraId="7721B99F" w14:textId="3EB7D8F4" w:rsidR="00C66A68" w:rsidRPr="00C87D72" w:rsidRDefault="00EA423E" w:rsidP="00EA34DB">
      <w:pPr>
        <w:pStyle w:val="Sidebar"/>
      </w:pPr>
      <w:r>
        <w:t>Display the first five real images and the last five fake images in the validation subset in a 2x5 grid</w:t>
      </w:r>
      <w:r w:rsidR="00C66A68">
        <w:t xml:space="preserve">. </w:t>
      </w:r>
      <w:r w:rsidR="00C66A68" w:rsidRPr="00C87D72">
        <w:t xml:space="preserve"> </w:t>
      </w:r>
    </w:p>
    <w:p w14:paraId="63DB0BF6" w14:textId="77777777" w:rsidR="00C66A68" w:rsidRPr="00C87D72" w:rsidRDefault="00C66A68" w:rsidP="00C66A68">
      <w:pPr>
        <w:pBdr>
          <w:bottom w:val="single" w:sz="18" w:space="1" w:color="auto"/>
        </w:pBdr>
        <w:shd w:val="clear" w:color="auto" w:fill="E6E6E6"/>
        <w:tabs>
          <w:tab w:val="left" w:pos="360"/>
        </w:tabs>
        <w:suppressAutoHyphens/>
        <w:spacing w:before="120" w:after="120" w:line="240" w:lineRule="exact"/>
        <w:ind w:left="360" w:right="360"/>
        <w:jc w:val="both"/>
        <w:rPr>
          <w:rFonts w:ascii="Verdana" w:hAnsi="Verdana"/>
          <w:sz w:val="15"/>
        </w:rPr>
      </w:pPr>
    </w:p>
    <w:p w14:paraId="6005D660" w14:textId="4B248544" w:rsidR="00C66A68" w:rsidRDefault="00EA423E" w:rsidP="00EA423E">
      <w:pPr>
        <w:pStyle w:val="Head2"/>
      </w:pPr>
      <w:r>
        <w:t>Process the dataset for fine-tuning</w:t>
      </w:r>
    </w:p>
    <w:p w14:paraId="48FC2B34" w14:textId="5E54B1AA" w:rsidR="003068E4" w:rsidRPr="003068E4" w:rsidRDefault="003068E4" w:rsidP="003068E4">
      <w:pPr>
        <w:pStyle w:val="Body1"/>
      </w:pPr>
      <w:r w:rsidRPr="003068E4">
        <w:t>Once the dataset of real and fake faces has been downloaded and inspected, the next step is to prepare it for training our deepfake detector. Deep learning models like ResNet-50 expect inputs to be preprocessed in specific ways</w:t>
      </w:r>
      <w:r>
        <w:t xml:space="preserve">, </w:t>
      </w:r>
      <w:r w:rsidRPr="003068E4">
        <w:t>especially regarding image size, normalization, and batching</w:t>
      </w:r>
      <w:r>
        <w:t xml:space="preserve">, </w:t>
      </w:r>
      <w:r w:rsidRPr="003068E4">
        <w:t>so it’s important to handle these details carefully to ensure effective training.</w:t>
      </w:r>
    </w:p>
    <w:p w14:paraId="0D0C42A5" w14:textId="4D169C1B" w:rsidR="00F3218F" w:rsidRDefault="003068E4" w:rsidP="00294039">
      <w:pPr>
        <w:pStyle w:val="Body"/>
      </w:pPr>
      <w:r w:rsidRPr="003068E4">
        <w:t xml:space="preserve">ResNet-50, as trained on ImageNet, expects input images to be in the shape </w:t>
      </w:r>
      <w:r w:rsidRPr="00294039">
        <w:t>(3, 224, 224)</w:t>
      </w:r>
      <w:r w:rsidRPr="003068E4">
        <w:t xml:space="preserve"> (three color channels, height and width of 224 pixels), and normalized using the same statistics as the original dataset. We must ensure that all images in our dataset are transformed accordingly before feeding them into the model.</w:t>
      </w:r>
    </w:p>
    <w:p w14:paraId="6E64DDBF" w14:textId="600414CB" w:rsidR="005810B2" w:rsidRDefault="005810B2" w:rsidP="005810B2">
      <w:pPr>
        <w:pStyle w:val="CodeListingCaption"/>
      </w:pPr>
      <w:r>
        <w:t xml:space="preserve">Listing </w:t>
      </w:r>
      <w:r w:rsidR="002B16D2">
        <w:t>1</w:t>
      </w:r>
      <w:r w:rsidR="00AE7B75">
        <w:t>3</w:t>
      </w:r>
      <w:r w:rsidR="000C5B6B">
        <w:t>.</w:t>
      </w:r>
      <w:r w:rsidR="00044847">
        <w:t>6</w:t>
      </w:r>
      <w:r w:rsidR="002B16D2">
        <w:t xml:space="preserve"> </w:t>
      </w:r>
      <w:r w:rsidR="00044847">
        <w:t>Converting images to the desired size</w:t>
      </w:r>
    </w:p>
    <w:p w14:paraId="32A7FD10"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from torchvision import datasets, models</w:t>
      </w:r>
    </w:p>
    <w:p w14:paraId="71A4256D" w14:textId="77777777" w:rsid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import torch</w:t>
      </w:r>
    </w:p>
    <w:p w14:paraId="300E8B7A" w14:textId="77777777" w:rsidR="00044847" w:rsidRPr="00044847" w:rsidRDefault="00044847" w:rsidP="00044847">
      <w:pPr>
        <w:pStyle w:val="CodeAnnotation"/>
        <w:rPr>
          <w:rFonts w:ascii="Courier New" w:hAnsi="Courier New"/>
          <w:b w:val="0"/>
          <w:noProof/>
          <w:snapToGrid w:val="0"/>
          <w:color w:val="000000"/>
          <w:sz w:val="16"/>
        </w:rPr>
      </w:pPr>
    </w:p>
    <w:p w14:paraId="5380F9C5" w14:textId="390997F2"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torch.manual_seed(42)</w:t>
      </w:r>
    </w:p>
    <w:p w14:paraId="15FAE604"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preprocess = models.ResNet50_Weights.DEFAULT.transforms()</w:t>
      </w:r>
    </w:p>
    <w:p w14:paraId="5556ED0F" w14:textId="77777777" w:rsidR="00044847" w:rsidRPr="00044847" w:rsidRDefault="00044847" w:rsidP="00044847">
      <w:pPr>
        <w:pStyle w:val="CodeAnnotation"/>
        <w:rPr>
          <w:rFonts w:ascii="Courier New" w:hAnsi="Courier New"/>
          <w:b w:val="0"/>
          <w:noProof/>
          <w:snapToGrid w:val="0"/>
          <w:color w:val="000000"/>
          <w:sz w:val="16"/>
        </w:rPr>
      </w:pPr>
    </w:p>
    <w:p w14:paraId="02D14ED7"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train_data = datasets.ImageFolder(</w:t>
      </w:r>
    </w:p>
    <w:p w14:paraId="32CA4148"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root=train_dir, </w:t>
      </w:r>
    </w:p>
    <w:p w14:paraId="14374353"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transform=preprocess, </w:t>
      </w:r>
    </w:p>
    <w:p w14:paraId="271E7B4E" w14:textId="5409C253"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target_transform=None)</w:t>
      </w:r>
      <w:r>
        <w:rPr>
          <w:rFonts w:ascii="Courier New" w:hAnsi="Courier New"/>
          <w:b w:val="0"/>
          <w:noProof/>
          <w:snapToGrid w:val="0"/>
          <w:color w:val="000000"/>
          <w:sz w:val="16"/>
        </w:rPr>
        <w:t xml:space="preserve">    #A</w:t>
      </w:r>
    </w:p>
    <w:p w14:paraId="576D22FF"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val_data = datasets.ImageFolder(</w:t>
      </w:r>
    </w:p>
    <w:p w14:paraId="10E46B4E"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root=val_dir, </w:t>
      </w:r>
    </w:p>
    <w:p w14:paraId="25F53A92"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transform=preprocess, </w:t>
      </w:r>
    </w:p>
    <w:p w14:paraId="4BD4C576" w14:textId="5933742A"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target_transform=None)</w:t>
      </w:r>
      <w:r>
        <w:rPr>
          <w:rFonts w:ascii="Courier New" w:hAnsi="Courier New"/>
          <w:b w:val="0"/>
          <w:noProof/>
          <w:snapToGrid w:val="0"/>
          <w:color w:val="000000"/>
          <w:sz w:val="16"/>
        </w:rPr>
        <w:t xml:space="preserve">    #B</w:t>
      </w:r>
    </w:p>
    <w:p w14:paraId="3CA81237"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test_data = datasets.ImageFolder(</w:t>
      </w:r>
    </w:p>
    <w:p w14:paraId="16CF935C" w14:textId="77777777" w:rsidR="00044847" w:rsidRP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root=test_dir,</w:t>
      </w:r>
    </w:p>
    <w:p w14:paraId="3A34FD92" w14:textId="31728DE4" w:rsidR="00044847" w:rsidRDefault="00044847" w:rsidP="00044847">
      <w:pPr>
        <w:pStyle w:val="CodeAnnotation"/>
        <w:rPr>
          <w:rFonts w:ascii="Courier New" w:hAnsi="Courier New"/>
          <w:b w:val="0"/>
          <w:noProof/>
          <w:snapToGrid w:val="0"/>
          <w:color w:val="000000"/>
          <w:sz w:val="16"/>
        </w:rPr>
      </w:pPr>
      <w:r w:rsidRPr="00044847">
        <w:rPr>
          <w:rFonts w:ascii="Courier New" w:hAnsi="Courier New"/>
          <w:b w:val="0"/>
          <w:noProof/>
          <w:snapToGrid w:val="0"/>
          <w:color w:val="000000"/>
          <w:sz w:val="16"/>
        </w:rPr>
        <w:t xml:space="preserve">    transform=preprocess)</w:t>
      </w:r>
      <w:r>
        <w:rPr>
          <w:rFonts w:ascii="Courier New" w:hAnsi="Courier New"/>
          <w:b w:val="0"/>
          <w:noProof/>
          <w:snapToGrid w:val="0"/>
          <w:color w:val="000000"/>
          <w:sz w:val="16"/>
        </w:rPr>
        <w:t xml:space="preserve">    #C</w:t>
      </w:r>
    </w:p>
    <w:p w14:paraId="6E0E3BDB" w14:textId="79D90944" w:rsidR="002B16D2" w:rsidRDefault="002B16D2" w:rsidP="00044847">
      <w:pPr>
        <w:pStyle w:val="CodeAnnotation"/>
      </w:pPr>
      <w:r>
        <w:t xml:space="preserve">#A </w:t>
      </w:r>
      <w:r w:rsidR="00044847">
        <w:t>Process images in the train subset</w:t>
      </w:r>
    </w:p>
    <w:p w14:paraId="6352612D" w14:textId="295A23DA" w:rsidR="002B16D2" w:rsidRDefault="002B16D2" w:rsidP="002B16D2">
      <w:pPr>
        <w:pStyle w:val="CodeAnnotation"/>
      </w:pPr>
      <w:r>
        <w:t xml:space="preserve">#B </w:t>
      </w:r>
      <w:r w:rsidR="00044847">
        <w:t>Process images in the validation subset</w:t>
      </w:r>
    </w:p>
    <w:p w14:paraId="5824FEB8" w14:textId="1EE938C4" w:rsidR="002B16D2" w:rsidRDefault="002B16D2" w:rsidP="002B16D2">
      <w:pPr>
        <w:pStyle w:val="CodeAnnotation"/>
      </w:pPr>
      <w:r>
        <w:t xml:space="preserve">#C </w:t>
      </w:r>
      <w:r w:rsidR="00044847">
        <w:t xml:space="preserve">Process images in the test subset </w:t>
      </w:r>
    </w:p>
    <w:p w14:paraId="16AC8FD6" w14:textId="0DAE6881" w:rsidR="00294039" w:rsidRPr="00294039" w:rsidRDefault="00294039" w:rsidP="00294039">
      <w:pPr>
        <w:pStyle w:val="Body1"/>
      </w:pPr>
      <w:r w:rsidRPr="00294039">
        <w:t xml:space="preserve">We define </w:t>
      </w:r>
      <w:r w:rsidRPr="00EC1C06">
        <w:rPr>
          <w:rStyle w:val="CodeinText"/>
        </w:rPr>
        <w:t>preprocess</w:t>
      </w:r>
      <w:r w:rsidRPr="00294039">
        <w:t xml:space="preserve"> </w:t>
      </w:r>
      <w:r>
        <w:t>as</w:t>
      </w:r>
      <w:r w:rsidRPr="00294039">
        <w:t xml:space="preserve"> a transformation pipeline automatically provided for ResNet-50, ensuring each image is resized, cropped, converted to a tensor, and normalized in a way that matches the expectations of the pretrained model.</w:t>
      </w:r>
    </w:p>
    <w:p w14:paraId="7516D0F1" w14:textId="7D40BB47" w:rsidR="00294039" w:rsidRPr="00294039" w:rsidRDefault="00294039" w:rsidP="00294039">
      <w:pPr>
        <w:pStyle w:val="Body"/>
      </w:pPr>
      <w:r w:rsidRPr="00294039">
        <w:lastRenderedPageBreak/>
        <w:t xml:space="preserve">The </w:t>
      </w:r>
      <w:r w:rsidRPr="00294039">
        <w:rPr>
          <w:rStyle w:val="CodeinText"/>
        </w:rPr>
        <w:t>datasets.ImageFolder</w:t>
      </w:r>
      <w:r w:rsidRPr="00294039">
        <w:t xml:space="preserve"> utility loads images from disk, applying the transformation pipeline to every image in the respective folder. This structure allows us to organize our dataset </w:t>
      </w:r>
      <w:r w:rsidR="00EC1C06">
        <w:t>conveniently;</w:t>
      </w:r>
      <w:r>
        <w:t xml:space="preserve"> </w:t>
      </w:r>
      <w:r w:rsidRPr="00294039">
        <w:t>each subfolder name (“real”, “fake”) is treated as a label.</w:t>
      </w:r>
    </w:p>
    <w:p w14:paraId="43153FF3" w14:textId="0CE63C71" w:rsidR="00DD7776" w:rsidRDefault="00294039" w:rsidP="00294039">
      <w:pPr>
        <w:pStyle w:val="Body"/>
      </w:pPr>
      <w:r w:rsidRPr="00294039">
        <w:t xml:space="preserve">After transformation, </w:t>
      </w:r>
      <w:r w:rsidR="00EC1C06">
        <w:t>we</w:t>
      </w:r>
      <w:r w:rsidRPr="00294039">
        <w:t xml:space="preserve"> batch the data. Training in batches is a standard practice in deep learning. It allows for efficient computation</w:t>
      </w:r>
      <w:r>
        <w:t xml:space="preserve"> and </w:t>
      </w:r>
      <w:r w:rsidRPr="00294039">
        <w:t>more stable gradient updates.</w:t>
      </w:r>
    </w:p>
    <w:p w14:paraId="6AE678AF"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from torch.utils.data import DataLoader</w:t>
      </w:r>
    </w:p>
    <w:p w14:paraId="26B0B29C"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train_dataloader = DataLoader(dataset=train_data,</w:t>
      </w:r>
    </w:p>
    <w:p w14:paraId="63C0C6D6"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 xml:space="preserve">                              batch_size=32, </w:t>
      </w:r>
    </w:p>
    <w:p w14:paraId="7598FA79" w14:textId="278F4755"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 xml:space="preserve">                              shuffle=True)</w:t>
      </w:r>
      <w:r>
        <w:rPr>
          <w:rFonts w:ascii="Courier New" w:hAnsi="Courier New"/>
          <w:b w:val="0"/>
          <w:noProof/>
          <w:snapToGrid w:val="0"/>
          <w:color w:val="000000"/>
          <w:sz w:val="16"/>
        </w:rPr>
        <w:t xml:space="preserve">    #A</w:t>
      </w:r>
      <w:r w:rsidRPr="00843346">
        <w:rPr>
          <w:rFonts w:ascii="Courier New" w:hAnsi="Courier New"/>
          <w:b w:val="0"/>
          <w:noProof/>
          <w:snapToGrid w:val="0"/>
          <w:color w:val="000000"/>
          <w:sz w:val="16"/>
        </w:rPr>
        <w:t xml:space="preserve"> </w:t>
      </w:r>
    </w:p>
    <w:p w14:paraId="08CDE208"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val_dataloader = DataLoader(dataset=test_data,</w:t>
      </w:r>
    </w:p>
    <w:p w14:paraId="5D64F9F0"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 xml:space="preserve">                             batch_size=32,</w:t>
      </w:r>
    </w:p>
    <w:p w14:paraId="05D54C66"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 xml:space="preserve">                             shuffle=False) </w:t>
      </w:r>
    </w:p>
    <w:p w14:paraId="62E0A138"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test_dataloader = DataLoader(dataset=test_data,</w:t>
      </w:r>
    </w:p>
    <w:p w14:paraId="5E95DC13" w14:textId="77777777" w:rsidR="00843346" w:rsidRP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 xml:space="preserve">                             batch_size=32,</w:t>
      </w:r>
    </w:p>
    <w:p w14:paraId="4CF12488" w14:textId="7A0115B5" w:rsidR="00843346" w:rsidRDefault="00843346" w:rsidP="00843346">
      <w:pPr>
        <w:pStyle w:val="CodeAnnotation"/>
        <w:rPr>
          <w:rFonts w:ascii="Courier New" w:hAnsi="Courier New"/>
          <w:b w:val="0"/>
          <w:noProof/>
          <w:snapToGrid w:val="0"/>
          <w:color w:val="000000"/>
          <w:sz w:val="16"/>
        </w:rPr>
      </w:pPr>
      <w:r w:rsidRPr="00843346">
        <w:rPr>
          <w:rFonts w:ascii="Courier New" w:hAnsi="Courier New"/>
          <w:b w:val="0"/>
          <w:noProof/>
          <w:snapToGrid w:val="0"/>
          <w:color w:val="000000"/>
          <w:sz w:val="16"/>
        </w:rPr>
        <w:t xml:space="preserve">                             shuffle=True)</w:t>
      </w:r>
      <w:r>
        <w:rPr>
          <w:rFonts w:ascii="Courier New" w:hAnsi="Courier New"/>
          <w:b w:val="0"/>
          <w:noProof/>
          <w:snapToGrid w:val="0"/>
          <w:color w:val="000000"/>
          <w:sz w:val="16"/>
        </w:rPr>
        <w:t xml:space="preserve">    #B</w:t>
      </w:r>
      <w:r w:rsidRPr="00843346">
        <w:rPr>
          <w:rFonts w:ascii="Courier New" w:hAnsi="Courier New"/>
          <w:b w:val="0"/>
          <w:noProof/>
          <w:snapToGrid w:val="0"/>
          <w:color w:val="000000"/>
          <w:sz w:val="16"/>
        </w:rPr>
        <w:t xml:space="preserve"> </w:t>
      </w:r>
    </w:p>
    <w:p w14:paraId="31A92011" w14:textId="670995ED" w:rsidR="004A6809" w:rsidRDefault="004A6809" w:rsidP="00843346">
      <w:pPr>
        <w:pStyle w:val="CodeAnnotation"/>
      </w:pPr>
      <w:r>
        <w:t xml:space="preserve">#A </w:t>
      </w:r>
      <w:r w:rsidR="00843346">
        <w:t>Put training data into batches of 32 observations</w:t>
      </w:r>
    </w:p>
    <w:p w14:paraId="5C199359" w14:textId="29422DEE" w:rsidR="00FE01D2" w:rsidRDefault="004A6809" w:rsidP="000E7CAC">
      <w:pPr>
        <w:pStyle w:val="CodeAnnotation"/>
      </w:pPr>
      <w:r>
        <w:t xml:space="preserve">#B </w:t>
      </w:r>
      <w:r w:rsidR="00843346">
        <w:t>Do the same for validation and test subsets</w:t>
      </w:r>
    </w:p>
    <w:p w14:paraId="18B5D84F" w14:textId="1C209397" w:rsidR="00FC2EA6" w:rsidRPr="00AD0061" w:rsidRDefault="00294039" w:rsidP="00294039">
      <w:pPr>
        <w:pStyle w:val="Body1"/>
      </w:pPr>
      <w:r w:rsidRPr="00294039">
        <w:t xml:space="preserve">The result of this data pipeline is that, whenever we iterate over these </w:t>
      </w:r>
      <w:r w:rsidRPr="00EC1C06">
        <w:rPr>
          <w:rStyle w:val="CodeinText"/>
        </w:rPr>
        <w:t>DataLoader</w:t>
      </w:r>
      <w:r w:rsidRPr="00294039">
        <w:t xml:space="preserve"> objects, we receive a batch of images (as tensors, ready for input to ResNet-50) along with their corresponding labels (“real” or “fake”, encoded as 0 or 1).</w:t>
      </w:r>
      <w:r w:rsidR="00FC2EA6" w:rsidRPr="00AD0061">
        <w:t xml:space="preserve"> </w:t>
      </w:r>
    </w:p>
    <w:p w14:paraId="7760A00B" w14:textId="6260AFBB" w:rsidR="00FC2EA6" w:rsidRDefault="00CC48BB" w:rsidP="00CC48BB">
      <w:pPr>
        <w:pStyle w:val="Head1"/>
      </w:pPr>
      <w:r>
        <w:t>Fine-tune ResNet-50 to detect fake images</w:t>
      </w:r>
    </w:p>
    <w:p w14:paraId="6AD4D5C3" w14:textId="6AAD0352" w:rsidR="00294039" w:rsidRPr="00294039" w:rsidRDefault="00294039" w:rsidP="00294039">
      <w:pPr>
        <w:pStyle w:val="Body1"/>
      </w:pPr>
      <w:r w:rsidRPr="00294039">
        <w:t>With our dataset fully prepared and preprocessed, we’re ready to tackle the heart of this chapter: transforming a powerful pretrained ResNet-50 into a specialized detector that can distinguish between real and AI-generated (deepfake) faces. This is where the strengths of transfer learning truly shine.</w:t>
      </w:r>
    </w:p>
    <w:p w14:paraId="271E3906" w14:textId="77777777" w:rsidR="00294039" w:rsidRPr="00294039" w:rsidRDefault="00294039" w:rsidP="00294039">
      <w:pPr>
        <w:pStyle w:val="Body"/>
      </w:pPr>
      <w:r w:rsidRPr="00294039">
        <w:t>In this section, you’ll learn how to:</w:t>
      </w:r>
    </w:p>
    <w:p w14:paraId="4D7E6429" w14:textId="79D57349" w:rsidR="00294039" w:rsidRPr="00294039" w:rsidRDefault="00294039" w:rsidP="00294039">
      <w:pPr>
        <w:pStyle w:val="ListBullet"/>
      </w:pPr>
      <w:r w:rsidRPr="00294039">
        <w:t>Freeze the weights of the early layers of ResNet-50 to preserve their generic image understanding</w:t>
      </w:r>
      <w:r>
        <w:t>;</w:t>
      </w:r>
    </w:p>
    <w:p w14:paraId="04D56698" w14:textId="0C35632B" w:rsidR="00294039" w:rsidRPr="00294039" w:rsidRDefault="00294039" w:rsidP="00294039">
      <w:pPr>
        <w:pStyle w:val="ListBullet"/>
      </w:pPr>
      <w:r w:rsidRPr="00294039">
        <w:t>Replace the output “head” of the network to support real vs. fake classification</w:t>
      </w:r>
      <w:r>
        <w:t>;</w:t>
      </w:r>
    </w:p>
    <w:p w14:paraId="09CD85B3" w14:textId="23FAEE79" w:rsidR="00294039" w:rsidRPr="00294039" w:rsidRDefault="00294039" w:rsidP="00294039">
      <w:pPr>
        <w:pStyle w:val="ListBullet"/>
      </w:pPr>
      <w:r w:rsidRPr="00294039">
        <w:t>Train just the new output layers using your custom dataset, while monitoring validation performance</w:t>
      </w:r>
      <w:r>
        <w:t>;</w:t>
      </w:r>
    </w:p>
    <w:p w14:paraId="2C8EEB83" w14:textId="77777777" w:rsidR="00294039" w:rsidRPr="00294039" w:rsidRDefault="00294039" w:rsidP="00294039">
      <w:pPr>
        <w:pStyle w:val="ListBullet"/>
      </w:pPr>
      <w:r w:rsidRPr="00294039">
        <w:t>Implement techniques like early stopping to avoid overfitting and ensure the model generalizes well to unseen images.</w:t>
      </w:r>
    </w:p>
    <w:p w14:paraId="6A15E3CE" w14:textId="334718E5" w:rsidR="00F3218F" w:rsidRDefault="00294039" w:rsidP="00294039">
      <w:pPr>
        <w:pStyle w:val="Body1"/>
      </w:pPr>
      <w:r w:rsidRPr="00294039">
        <w:t>By the end of this section, you’ll have all the practical tools and knowledge required to adapt a cutting-edge image classification model to a deepfake detection task</w:t>
      </w:r>
      <w:r w:rsidR="00BE07D4">
        <w:t xml:space="preserve">. </w:t>
      </w:r>
    </w:p>
    <w:p w14:paraId="4DF86E24" w14:textId="51F67CC2" w:rsidR="00F3218F" w:rsidRDefault="00CC48BB" w:rsidP="00CC48BB">
      <w:pPr>
        <w:pStyle w:val="Head2"/>
      </w:pPr>
      <w:r>
        <w:t>Fine-tune ResNet-50</w:t>
      </w:r>
    </w:p>
    <w:p w14:paraId="09468BEC" w14:textId="58225828" w:rsidR="00E27C74" w:rsidRPr="00E27C74" w:rsidRDefault="00E27C74" w:rsidP="00E27C74">
      <w:pPr>
        <w:pStyle w:val="Body1"/>
      </w:pPr>
      <w:r w:rsidRPr="00E27C74">
        <w:t>The key to fine-tuning is deciding which parts of the network to retrain and which to keep fixed. In most transfer learning workflows, we “freeze” the weights of all layers except the final output head. This preserves the network’s general visual feature extraction ability, while letting the last layer learn how to map those features to our specific labels</w:t>
      </w:r>
      <w:r>
        <w:t xml:space="preserve">, </w:t>
      </w:r>
      <w:r w:rsidRPr="00E27C74">
        <w:t>“real” or “fake.”</w:t>
      </w:r>
    </w:p>
    <w:p w14:paraId="6DEA966B" w14:textId="18A3D7B4" w:rsidR="00510B8D" w:rsidRDefault="00E27C74" w:rsidP="00E27C74">
      <w:pPr>
        <w:pStyle w:val="Body"/>
      </w:pPr>
      <w:r w:rsidRPr="00E27C74">
        <w:t>The following code demonstrates this process:</w:t>
      </w:r>
    </w:p>
    <w:p w14:paraId="30BBD587" w14:textId="42095C35" w:rsidR="00F9449F" w:rsidRPr="00F9449F" w:rsidRDefault="00F9449F" w:rsidP="00F9449F">
      <w:pPr>
        <w:pStyle w:val="CodeListingCaption"/>
      </w:pPr>
      <w:r>
        <w:lastRenderedPageBreak/>
        <w:t>Listing 1</w:t>
      </w:r>
      <w:r w:rsidR="00165638">
        <w:t>3</w:t>
      </w:r>
      <w:r>
        <w:t>.</w:t>
      </w:r>
      <w:r w:rsidR="004F3272">
        <w:t>7</w:t>
      </w:r>
      <w:r>
        <w:t xml:space="preserve"> </w:t>
      </w:r>
      <w:r w:rsidR="00CC48BB">
        <w:t>Replacing the output head in ResNet-50</w:t>
      </w:r>
    </w:p>
    <w:p w14:paraId="656E2B0D" w14:textId="77777777" w:rsidR="00CC48BB" w:rsidRPr="00CC48BB" w:rsidRDefault="00CC48BB" w:rsidP="00CC48BB">
      <w:pPr>
        <w:pStyle w:val="Code"/>
      </w:pPr>
      <w:r w:rsidRPr="00CC48BB">
        <w:t>for param in model.parameters():</w:t>
      </w:r>
    </w:p>
    <w:p w14:paraId="4E7677C6" w14:textId="7AE1C75D" w:rsidR="00CC48BB" w:rsidRPr="00CC48BB" w:rsidRDefault="00CC48BB" w:rsidP="00CC48BB">
      <w:pPr>
        <w:pStyle w:val="Code"/>
      </w:pPr>
      <w:r w:rsidRPr="00CC48BB">
        <w:t xml:space="preserve">    param.requires_grad = False</w:t>
      </w:r>
      <w:r>
        <w:t xml:space="preserve">    #A</w:t>
      </w:r>
    </w:p>
    <w:p w14:paraId="50E21B50" w14:textId="5FAF5C20" w:rsidR="00F5293B" w:rsidRPr="00CC48BB" w:rsidRDefault="00F5293B" w:rsidP="00CC48BB">
      <w:pPr>
        <w:pStyle w:val="Code"/>
      </w:pPr>
    </w:p>
    <w:p w14:paraId="462A4B9B" w14:textId="77777777" w:rsidR="00CC48BB" w:rsidRPr="00CC48BB" w:rsidRDefault="00CC48BB" w:rsidP="00CC48BB">
      <w:pPr>
        <w:pStyle w:val="Code"/>
      </w:pPr>
      <w:r w:rsidRPr="00CC48BB">
        <w:t>model.fc= torch.nn.Sequential(</w:t>
      </w:r>
    </w:p>
    <w:p w14:paraId="5FA36188" w14:textId="77777777" w:rsidR="00CC48BB" w:rsidRPr="00CC48BB" w:rsidRDefault="00CC48BB" w:rsidP="00CC48BB">
      <w:pPr>
        <w:pStyle w:val="Code"/>
      </w:pPr>
      <w:r w:rsidRPr="00CC48BB">
        <w:t xml:space="preserve">    torch.nn.Linear(2048,1000),</w:t>
      </w:r>
    </w:p>
    <w:p w14:paraId="19E191A6" w14:textId="77777777" w:rsidR="00CC48BB" w:rsidRPr="00CC48BB" w:rsidRDefault="00CC48BB" w:rsidP="00CC48BB">
      <w:pPr>
        <w:pStyle w:val="Code"/>
      </w:pPr>
      <w:r w:rsidRPr="00CC48BB">
        <w:t xml:space="preserve">    torch.nn.ReLU(),</w:t>
      </w:r>
    </w:p>
    <w:p w14:paraId="7D9D4EB7" w14:textId="77777777" w:rsidR="00CC48BB" w:rsidRPr="00CC48BB" w:rsidRDefault="00CC48BB" w:rsidP="00CC48BB">
      <w:pPr>
        <w:pStyle w:val="Code"/>
      </w:pPr>
      <w:r w:rsidRPr="00CC48BB">
        <w:t xml:space="preserve">    torch.nn.Linear(1000,500),</w:t>
      </w:r>
    </w:p>
    <w:p w14:paraId="16E1B247" w14:textId="77777777" w:rsidR="00CC48BB" w:rsidRPr="00CC48BB" w:rsidRDefault="00CC48BB" w:rsidP="00CC48BB">
      <w:pPr>
        <w:pStyle w:val="Code"/>
      </w:pPr>
      <w:r w:rsidRPr="00CC48BB">
        <w:t xml:space="preserve">    torch.nn.Dropout(),</w:t>
      </w:r>
    </w:p>
    <w:p w14:paraId="6B810191" w14:textId="77777777" w:rsidR="00CC48BB" w:rsidRPr="00CC48BB" w:rsidRDefault="00CC48BB" w:rsidP="00CC48BB">
      <w:pPr>
        <w:pStyle w:val="Code"/>
      </w:pPr>
      <w:r w:rsidRPr="00CC48BB">
        <w:t xml:space="preserve">    torch.nn.Linear(in_features=500,</w:t>
      </w:r>
    </w:p>
    <w:p w14:paraId="4F260538" w14:textId="77777777" w:rsidR="00CC48BB" w:rsidRPr="00CC48BB" w:rsidRDefault="00CC48BB" w:rsidP="00CC48BB">
      <w:pPr>
        <w:pStyle w:val="Code"/>
      </w:pPr>
      <w:r w:rsidRPr="00CC48BB">
        <w:t xml:space="preserve">                    out_features=2,</w:t>
      </w:r>
    </w:p>
    <w:p w14:paraId="00A324C4" w14:textId="2A7E663D" w:rsidR="00CC48BB" w:rsidRPr="00CC48BB" w:rsidRDefault="00CC48BB" w:rsidP="00CC48BB">
      <w:pPr>
        <w:pStyle w:val="Code"/>
      </w:pPr>
      <w:r w:rsidRPr="00CC48BB">
        <w:t xml:space="preserve">                    bias=True)).to(device)</w:t>
      </w:r>
      <w:r>
        <w:t xml:space="preserve">    #B</w:t>
      </w:r>
    </w:p>
    <w:p w14:paraId="0AB0A5FA" w14:textId="77777777" w:rsidR="00CC48BB" w:rsidRPr="00CC48BB" w:rsidRDefault="00CC48BB" w:rsidP="00CC48BB">
      <w:pPr>
        <w:pStyle w:val="Code"/>
      </w:pPr>
    </w:p>
    <w:p w14:paraId="61DD5777" w14:textId="77777777" w:rsidR="00CC48BB" w:rsidRPr="00CC48BB" w:rsidRDefault="00CC48BB" w:rsidP="00CC48BB">
      <w:pPr>
        <w:pStyle w:val="Code"/>
      </w:pPr>
      <w:r w:rsidRPr="00CC48BB">
        <w:t xml:space="preserve">num_trainable=sum([p.numel() for p in model.parameters() </w:t>
      </w:r>
    </w:p>
    <w:p w14:paraId="03714E45" w14:textId="77777777" w:rsidR="00CC48BB" w:rsidRPr="00CC48BB" w:rsidRDefault="00CC48BB" w:rsidP="00CC48BB">
      <w:pPr>
        <w:pStyle w:val="Code"/>
      </w:pPr>
      <w:r w:rsidRPr="00CC48BB">
        <w:t xml:space="preserve">                     if p.requires_grad])</w:t>
      </w:r>
    </w:p>
    <w:p w14:paraId="2CD45EF8" w14:textId="77777777" w:rsidR="00CC48BB" w:rsidRPr="00CC48BB" w:rsidRDefault="00CC48BB" w:rsidP="00CC48BB">
      <w:pPr>
        <w:pStyle w:val="Code"/>
      </w:pPr>
      <w:r w:rsidRPr="00CC48BB">
        <w:t>print(f"Number of trainable parameters: {num_trainable}")</w:t>
      </w:r>
    </w:p>
    <w:p w14:paraId="6A4C28E2" w14:textId="77777777" w:rsidR="00CC48BB" w:rsidRPr="00CC48BB" w:rsidRDefault="00CC48BB" w:rsidP="00CC48BB">
      <w:pPr>
        <w:pStyle w:val="Code"/>
      </w:pPr>
      <w:r w:rsidRPr="00CC48BB">
        <w:t xml:space="preserve">non_trainable=sum([p.numel() for p in model.parameters() </w:t>
      </w:r>
    </w:p>
    <w:p w14:paraId="06C9494F" w14:textId="77777777" w:rsidR="00CC48BB" w:rsidRPr="00CC48BB" w:rsidRDefault="00CC48BB" w:rsidP="00CC48BB">
      <w:pPr>
        <w:pStyle w:val="Code"/>
      </w:pPr>
      <w:r w:rsidRPr="00CC48BB">
        <w:t xml:space="preserve">                     if not p.requires_grad])</w:t>
      </w:r>
    </w:p>
    <w:p w14:paraId="7382E29B" w14:textId="221773EB" w:rsidR="00CC48BB" w:rsidRPr="00CC48BB" w:rsidRDefault="00CC48BB" w:rsidP="00CC48BB">
      <w:pPr>
        <w:pStyle w:val="Code"/>
      </w:pPr>
      <w:r w:rsidRPr="00CC48BB">
        <w:t>print(f"Number of untrainable parameters: {non_trainable}")</w:t>
      </w:r>
      <w:r>
        <w:t xml:space="preserve">    #C</w:t>
      </w:r>
    </w:p>
    <w:p w14:paraId="0561968A" w14:textId="70B7302E" w:rsidR="00F9449F" w:rsidRDefault="00F9449F" w:rsidP="00F9449F">
      <w:pPr>
        <w:pStyle w:val="CodeAnnotation"/>
      </w:pPr>
      <w:r>
        <w:t xml:space="preserve">#A </w:t>
      </w:r>
      <w:r w:rsidR="00CC48BB">
        <w:t>Freeze parameters in ResNet-50</w:t>
      </w:r>
    </w:p>
    <w:p w14:paraId="78F7677C" w14:textId="4845940F" w:rsidR="00F9449F" w:rsidRDefault="00F9449F" w:rsidP="00F9449F">
      <w:pPr>
        <w:pStyle w:val="CodeAnnotation"/>
      </w:pPr>
      <w:r>
        <w:t xml:space="preserve">#B </w:t>
      </w:r>
      <w:r w:rsidR="00CC48BB">
        <w:t>Replace the output head so that there are t</w:t>
      </w:r>
      <w:r w:rsidR="00C634C5">
        <w:t>wo output channels</w:t>
      </w:r>
    </w:p>
    <w:p w14:paraId="4002AEDF" w14:textId="725B5849" w:rsidR="00F9449F" w:rsidRPr="00F9449F" w:rsidRDefault="00F9449F" w:rsidP="00C634C5">
      <w:pPr>
        <w:pStyle w:val="CodeAnnotation"/>
      </w:pPr>
      <w:r>
        <w:t xml:space="preserve">#C </w:t>
      </w:r>
      <w:r w:rsidR="00C634C5">
        <w:t>Count the number of parameters</w:t>
      </w:r>
    </w:p>
    <w:p w14:paraId="76E8A998" w14:textId="381537ED" w:rsidR="00F5293B" w:rsidRDefault="00E27C74" w:rsidP="00E27C74">
      <w:pPr>
        <w:pStyle w:val="Body1"/>
      </w:pPr>
      <w:r>
        <w:t>We first set</w:t>
      </w:r>
      <w:r w:rsidRPr="00E27C74">
        <w:t xml:space="preserve"> </w:t>
      </w:r>
      <w:r w:rsidRPr="00E27C74">
        <w:rPr>
          <w:rStyle w:val="CodeinText"/>
        </w:rPr>
        <w:t>requires_grad=False</w:t>
      </w:r>
      <w:r w:rsidRPr="00E27C74">
        <w:t xml:space="preserve"> for every parameter, ensuring that none of the existing ResNet-50 weights will be updated during training.</w:t>
      </w:r>
      <w:r>
        <w:t xml:space="preserve"> We r</w:t>
      </w:r>
      <w:r w:rsidRPr="00E27C74">
        <w:t>eplace the final fully connected (fc) layer with a new “head” tailored for our task. Here, we stack several linear layers, activation functions, and dropout for added flexibility and regularization. The final output layer produces two values</w:t>
      </w:r>
      <w:r>
        <w:t xml:space="preserve">, </w:t>
      </w:r>
      <w:r w:rsidRPr="00E27C74">
        <w:t>logits for “real” and “fake.”</w:t>
      </w:r>
      <w:r w:rsidR="00B334D6">
        <w:t xml:space="preserve"> The output from the above code listing is:</w:t>
      </w:r>
    </w:p>
    <w:p w14:paraId="2334A9BC" w14:textId="77777777" w:rsidR="00B91A03" w:rsidRDefault="00B91A03" w:rsidP="00B91A03">
      <w:pPr>
        <w:pStyle w:val="Code"/>
      </w:pPr>
      <w:r>
        <w:t>Number of trainable parameters: 2550502</w:t>
      </w:r>
    </w:p>
    <w:p w14:paraId="6D184DE2" w14:textId="3660473F" w:rsidR="00B334D6" w:rsidRDefault="00B91A03" w:rsidP="00B91A03">
      <w:pPr>
        <w:pStyle w:val="Code"/>
      </w:pPr>
      <w:r>
        <w:t>Number of untrainable parameters: 23508032</w:t>
      </w:r>
    </w:p>
    <w:p w14:paraId="384EAF63" w14:textId="1FF63EFE" w:rsidR="00B91A03" w:rsidRDefault="00B91A03" w:rsidP="00B91A03">
      <w:pPr>
        <w:pStyle w:val="Body1"/>
      </w:pPr>
      <w:r>
        <w:t xml:space="preserve">There are more than 23 million untrainable parameters and there are only about 2.5 million trainable parameters (which are the parameters in the </w:t>
      </w:r>
      <w:r w:rsidR="004D3E9E">
        <w:t xml:space="preserve">new </w:t>
      </w:r>
      <w:r>
        <w:t>output layer)</w:t>
      </w:r>
      <w:r w:rsidRPr="00B91A03">
        <w:t>.</w:t>
      </w:r>
    </w:p>
    <w:p w14:paraId="525CCD87" w14:textId="44DB6B9E" w:rsidR="00B91A03" w:rsidRDefault="00B91A03" w:rsidP="007C38B0">
      <w:pPr>
        <w:pStyle w:val="Body"/>
      </w:pPr>
      <w:r w:rsidRPr="00B91A03">
        <w:t>To determine when to stop training, we'll look at the performance of the model in the validation set. We'll stop training if the model doesn't improve for three consecutive epochs.</w:t>
      </w:r>
    </w:p>
    <w:p w14:paraId="18CEA0AC" w14:textId="323A2A34" w:rsidR="003F0AE6" w:rsidRDefault="00B91A03" w:rsidP="007C38B0">
      <w:pPr>
        <w:pStyle w:val="Body"/>
      </w:pPr>
      <w:r w:rsidRPr="00B91A03">
        <w:t xml:space="preserve">We define a </w:t>
      </w:r>
      <w:r w:rsidRPr="006E1647">
        <w:rPr>
          <w:rStyle w:val="CodeinText"/>
        </w:rPr>
        <w:t>train_epoch()</w:t>
      </w:r>
      <w:r w:rsidRPr="00B91A03">
        <w:t xml:space="preserve"> function to train the model for one epoch</w:t>
      </w:r>
      <w:r w:rsidR="00510B8D" w:rsidRPr="007C38B0">
        <w:t>:</w:t>
      </w:r>
    </w:p>
    <w:p w14:paraId="60C98DB3" w14:textId="1C1A89E3" w:rsidR="007C38B0" w:rsidRPr="007C38B0" w:rsidRDefault="007C38B0" w:rsidP="007C38B0">
      <w:pPr>
        <w:pStyle w:val="CodeListingCaption"/>
      </w:pPr>
      <w:r>
        <w:t>List</w:t>
      </w:r>
      <w:r w:rsidR="006D030B">
        <w:t>ing 1</w:t>
      </w:r>
      <w:r w:rsidR="00165638">
        <w:t>3</w:t>
      </w:r>
      <w:r w:rsidR="006D030B">
        <w:t>.</w:t>
      </w:r>
      <w:r w:rsidR="004F3272">
        <w:t>8</w:t>
      </w:r>
      <w:r w:rsidR="006D030B">
        <w:t xml:space="preserve"> </w:t>
      </w:r>
      <w:r w:rsidR="006E1647">
        <w:t>Defining the train_epoch() function</w:t>
      </w:r>
    </w:p>
    <w:p w14:paraId="5098B9D1" w14:textId="77777777" w:rsidR="00B91A03" w:rsidRDefault="00B91A03" w:rsidP="00B91A03">
      <w:pPr>
        <w:pStyle w:val="Code"/>
      </w:pPr>
      <w:r w:rsidRPr="00B91A03">
        <w:t>from tqdm import tqdm</w:t>
      </w:r>
    </w:p>
    <w:p w14:paraId="261BCB79" w14:textId="77777777" w:rsidR="00B91A03" w:rsidRPr="00B91A03" w:rsidRDefault="00B91A03" w:rsidP="00B91A03">
      <w:pPr>
        <w:pStyle w:val="Code"/>
      </w:pPr>
    </w:p>
    <w:p w14:paraId="0E1D5D52" w14:textId="014F8F96" w:rsidR="00B91A03" w:rsidRPr="00B91A03" w:rsidRDefault="00B91A03" w:rsidP="00B91A03">
      <w:pPr>
        <w:pStyle w:val="Code"/>
      </w:pPr>
      <w:r w:rsidRPr="00B91A03">
        <w:t>def train_epoch(model,dataloader,loss_fn,optimizer):</w:t>
      </w:r>
      <w:r>
        <w:t xml:space="preserve">    #A</w:t>
      </w:r>
    </w:p>
    <w:p w14:paraId="1791D6D4" w14:textId="77777777" w:rsidR="00B91A03" w:rsidRPr="00B91A03" w:rsidRDefault="00B91A03" w:rsidP="00B91A03">
      <w:pPr>
        <w:pStyle w:val="Code"/>
      </w:pPr>
      <w:r w:rsidRPr="00B91A03">
        <w:t xml:space="preserve">    model.train()</w:t>
      </w:r>
    </w:p>
    <w:p w14:paraId="50EB33CB" w14:textId="77777777" w:rsidR="00B91A03" w:rsidRPr="00B91A03" w:rsidRDefault="00B91A03" w:rsidP="00B91A03">
      <w:pPr>
        <w:pStyle w:val="Code"/>
      </w:pPr>
      <w:r w:rsidRPr="00B91A03">
        <w:t xml:space="preserve">    train_loss = 0</w:t>
      </w:r>
    </w:p>
    <w:p w14:paraId="6A2ED619" w14:textId="5DF1A9A5" w:rsidR="00B91A03" w:rsidRPr="00B91A03" w:rsidRDefault="00B91A03" w:rsidP="00B91A03">
      <w:pPr>
        <w:pStyle w:val="Code"/>
      </w:pPr>
      <w:r w:rsidRPr="00B91A03">
        <w:t xml:space="preserve">    for batch, (X, y) in enumerate(tqdm(dataloader)):</w:t>
      </w:r>
      <w:r>
        <w:t xml:space="preserve">    #B</w:t>
      </w:r>
    </w:p>
    <w:p w14:paraId="21D877BE" w14:textId="77777777" w:rsidR="00B91A03" w:rsidRPr="00B91A03" w:rsidRDefault="00B91A03" w:rsidP="00B91A03">
      <w:pPr>
        <w:pStyle w:val="Code"/>
        <w:rPr>
          <w:lang w:val="pt-PT"/>
        </w:rPr>
      </w:pPr>
      <w:r w:rsidRPr="00B91A03">
        <w:t xml:space="preserve">        </w:t>
      </w:r>
      <w:r w:rsidRPr="00B91A03">
        <w:rPr>
          <w:lang w:val="pt-PT"/>
        </w:rPr>
        <w:t>X, y = X.to(device), y.to(device)</w:t>
      </w:r>
    </w:p>
    <w:p w14:paraId="087674C4" w14:textId="5E538B03" w:rsidR="00B91A03" w:rsidRPr="00B91A03" w:rsidRDefault="00B91A03" w:rsidP="00B91A03">
      <w:pPr>
        <w:pStyle w:val="Code"/>
      </w:pPr>
      <w:r w:rsidRPr="003964A6">
        <w:rPr>
          <w:lang w:val="pt-PT"/>
        </w:rPr>
        <w:t xml:space="preserve">        </w:t>
      </w:r>
      <w:r w:rsidRPr="00B91A03">
        <w:t>y_pred = model(X)</w:t>
      </w:r>
      <w:r>
        <w:t xml:space="preserve">    #C</w:t>
      </w:r>
    </w:p>
    <w:p w14:paraId="436A3448" w14:textId="0C3A5110" w:rsidR="00B91A03" w:rsidRPr="00B91A03" w:rsidRDefault="00B91A03" w:rsidP="00B91A03">
      <w:pPr>
        <w:pStyle w:val="Code"/>
      </w:pPr>
      <w:r w:rsidRPr="00B91A03">
        <w:t xml:space="preserve">        loss = loss_fn(y_pred, y)</w:t>
      </w:r>
      <w:r>
        <w:t xml:space="preserve">    #D</w:t>
      </w:r>
    </w:p>
    <w:p w14:paraId="5C648705" w14:textId="77777777" w:rsidR="00B91A03" w:rsidRPr="00B91A03" w:rsidRDefault="00B91A03" w:rsidP="00B91A03">
      <w:pPr>
        <w:pStyle w:val="Code"/>
      </w:pPr>
      <w:r w:rsidRPr="00B91A03">
        <w:t xml:space="preserve">        train_loss += loss.item()</w:t>
      </w:r>
    </w:p>
    <w:p w14:paraId="179CB4FE" w14:textId="77777777" w:rsidR="00B91A03" w:rsidRPr="00B91A03" w:rsidRDefault="00B91A03" w:rsidP="00B91A03">
      <w:pPr>
        <w:pStyle w:val="Code"/>
      </w:pPr>
      <w:r w:rsidRPr="00B91A03">
        <w:t xml:space="preserve">        optimizer.zero_grad()</w:t>
      </w:r>
    </w:p>
    <w:p w14:paraId="71D83682" w14:textId="77777777" w:rsidR="00B91A03" w:rsidRPr="00B91A03" w:rsidRDefault="00B91A03" w:rsidP="00B91A03">
      <w:pPr>
        <w:pStyle w:val="Code"/>
      </w:pPr>
      <w:r w:rsidRPr="00B91A03">
        <w:t xml:space="preserve">        loss.backward()</w:t>
      </w:r>
    </w:p>
    <w:p w14:paraId="0EB008F3" w14:textId="6F38CAB3" w:rsidR="00B91A03" w:rsidRPr="00B91A03" w:rsidRDefault="00B91A03" w:rsidP="00B91A03">
      <w:pPr>
        <w:pStyle w:val="Code"/>
      </w:pPr>
      <w:r w:rsidRPr="00B91A03">
        <w:t xml:space="preserve">        optimizer.step()</w:t>
      </w:r>
      <w:r>
        <w:t xml:space="preserve">    #E</w:t>
      </w:r>
    </w:p>
    <w:p w14:paraId="7CA24335" w14:textId="72DA96A2" w:rsidR="00920F14" w:rsidRPr="00B91A03" w:rsidRDefault="00B91A03" w:rsidP="00B91A03">
      <w:pPr>
        <w:pStyle w:val="Code"/>
      </w:pPr>
      <w:r w:rsidRPr="00B91A03">
        <w:t xml:space="preserve">    return train_loss/len(dataloader)</w:t>
      </w:r>
    </w:p>
    <w:p w14:paraId="49F8BE4B" w14:textId="761A3D00" w:rsidR="00920F14" w:rsidRDefault="00920F14" w:rsidP="00920F14">
      <w:pPr>
        <w:pStyle w:val="CodeAnnotation"/>
      </w:pPr>
      <w:r>
        <w:t xml:space="preserve">#A </w:t>
      </w:r>
      <w:r w:rsidR="00B91A03">
        <w:t>Define the train_epoch() function</w:t>
      </w:r>
    </w:p>
    <w:p w14:paraId="66A91A16" w14:textId="519E236E" w:rsidR="00920F14" w:rsidRDefault="00920F14" w:rsidP="00920F14">
      <w:pPr>
        <w:pStyle w:val="CodeAnnotation"/>
      </w:pPr>
      <w:r>
        <w:lastRenderedPageBreak/>
        <w:t xml:space="preserve">#B </w:t>
      </w:r>
      <w:r w:rsidR="00B91A03">
        <w:t>Iterate through all batches in the training dataset</w:t>
      </w:r>
    </w:p>
    <w:p w14:paraId="005AABD7" w14:textId="7D73F9EC" w:rsidR="00920F14" w:rsidRDefault="00920F14" w:rsidP="00920F14">
      <w:pPr>
        <w:pStyle w:val="CodeAnnotation"/>
      </w:pPr>
      <w:r>
        <w:t xml:space="preserve">#C </w:t>
      </w:r>
      <w:r w:rsidR="00B91A03">
        <w:t>Make predictions using the model</w:t>
      </w:r>
      <w:r>
        <w:t xml:space="preserve"> </w:t>
      </w:r>
    </w:p>
    <w:p w14:paraId="4A4C11D6" w14:textId="422664B4" w:rsidR="00802A07" w:rsidRDefault="00920F14" w:rsidP="006D030B">
      <w:pPr>
        <w:pStyle w:val="CodeAnnotation"/>
      </w:pPr>
      <w:r>
        <w:t xml:space="preserve">#D </w:t>
      </w:r>
      <w:r w:rsidR="00B91A03">
        <w:t>Calculate the loss by comparing predictions with the ground truth</w:t>
      </w:r>
    </w:p>
    <w:p w14:paraId="43DB0AFF" w14:textId="3F5279FE" w:rsidR="00B91A03" w:rsidRPr="006D030B" w:rsidRDefault="00B91A03" w:rsidP="006D030B">
      <w:pPr>
        <w:pStyle w:val="CodeAnnotation"/>
      </w:pPr>
      <w:r>
        <w:t>#E Backpropagate to minimize the loss</w:t>
      </w:r>
    </w:p>
    <w:p w14:paraId="7DD02AC0" w14:textId="607D6676" w:rsidR="00B91A03" w:rsidRPr="00B91A03" w:rsidRDefault="00B91A03" w:rsidP="004D3E9E">
      <w:pPr>
        <w:pStyle w:val="Body1"/>
      </w:pPr>
      <w:r w:rsidRPr="00B91A03">
        <w:t xml:space="preserve">The </w:t>
      </w:r>
      <w:r w:rsidRPr="006E1647">
        <w:rPr>
          <w:rStyle w:val="CodeinText"/>
        </w:rPr>
        <w:t>train_epoch()</w:t>
      </w:r>
      <w:r w:rsidRPr="00B91A03">
        <w:t xml:space="preserve"> function train</w:t>
      </w:r>
      <w:r w:rsidR="004D3E9E">
        <w:t>s</w:t>
      </w:r>
      <w:r w:rsidRPr="00B91A03">
        <w:t xml:space="preserve"> the model for one epoch and calculate</w:t>
      </w:r>
      <w:r w:rsidR="004D3E9E">
        <w:t>s</w:t>
      </w:r>
      <w:r w:rsidRPr="00B91A03">
        <w:t xml:space="preserve"> the training loss.</w:t>
      </w:r>
    </w:p>
    <w:p w14:paraId="6910A8DF" w14:textId="269AA271" w:rsidR="00FD28F1" w:rsidRPr="00920F14" w:rsidRDefault="00B91A03" w:rsidP="00B91A03">
      <w:pPr>
        <w:pStyle w:val="Body"/>
      </w:pPr>
      <w:r w:rsidRPr="00B91A03">
        <w:t xml:space="preserve">We define a </w:t>
      </w:r>
      <w:r w:rsidRPr="006E1647">
        <w:rPr>
          <w:rStyle w:val="CodeinText"/>
        </w:rPr>
        <w:t>val_epoch()</w:t>
      </w:r>
      <w:r w:rsidRPr="00B91A03">
        <w:t xml:space="preserve"> function to evaluate the model using the validation data</w:t>
      </w:r>
      <w:r w:rsidR="00920F14">
        <w:t>:</w:t>
      </w:r>
    </w:p>
    <w:p w14:paraId="0052D8D1" w14:textId="00A11B70" w:rsidR="00B91A03" w:rsidRPr="00B91A03" w:rsidRDefault="00B91A03" w:rsidP="00B91A03">
      <w:pPr>
        <w:pStyle w:val="Code"/>
      </w:pPr>
      <w:r w:rsidRPr="00B91A03">
        <w:t>def val_epoch(model,dataloader,loss_fn):</w:t>
      </w:r>
      <w:r>
        <w:t xml:space="preserve">    #A</w:t>
      </w:r>
    </w:p>
    <w:p w14:paraId="055475FD" w14:textId="77777777" w:rsidR="00B91A03" w:rsidRPr="00B91A03" w:rsidRDefault="00B91A03" w:rsidP="00B91A03">
      <w:pPr>
        <w:pStyle w:val="Code"/>
      </w:pPr>
      <w:r w:rsidRPr="00B91A03">
        <w:t xml:space="preserve">    model.eval()</w:t>
      </w:r>
    </w:p>
    <w:p w14:paraId="143F16E6" w14:textId="77777777" w:rsidR="00B91A03" w:rsidRPr="00B91A03" w:rsidRDefault="00B91A03" w:rsidP="00B91A03">
      <w:pPr>
        <w:pStyle w:val="Code"/>
      </w:pPr>
      <w:r w:rsidRPr="00B91A03">
        <w:t xml:space="preserve">    val_loss=0</w:t>
      </w:r>
    </w:p>
    <w:p w14:paraId="535E28F1" w14:textId="77777777" w:rsidR="00B91A03" w:rsidRPr="00B91A03" w:rsidRDefault="00B91A03" w:rsidP="00B91A03">
      <w:pPr>
        <w:pStyle w:val="Code"/>
      </w:pPr>
      <w:r w:rsidRPr="00B91A03">
        <w:t xml:space="preserve">    with torch.inference_mode():</w:t>
      </w:r>
    </w:p>
    <w:p w14:paraId="5E557FBA" w14:textId="233D4583" w:rsidR="00B91A03" w:rsidRPr="00B91A03" w:rsidRDefault="00B91A03" w:rsidP="00B91A03">
      <w:pPr>
        <w:pStyle w:val="Code"/>
      </w:pPr>
      <w:r w:rsidRPr="00B91A03">
        <w:t xml:space="preserve">        for batch, (X, y) in enumerate(dataloader):</w:t>
      </w:r>
      <w:r>
        <w:t xml:space="preserve">    #B</w:t>
      </w:r>
    </w:p>
    <w:p w14:paraId="1111E062" w14:textId="77777777" w:rsidR="00B91A03" w:rsidRPr="00B91A03" w:rsidRDefault="00B91A03" w:rsidP="00B91A03">
      <w:pPr>
        <w:pStyle w:val="Code"/>
        <w:rPr>
          <w:lang w:val="pt-PT"/>
        </w:rPr>
      </w:pPr>
      <w:r w:rsidRPr="00B91A03">
        <w:t xml:space="preserve">            </w:t>
      </w:r>
      <w:r w:rsidRPr="00B91A03">
        <w:rPr>
          <w:lang w:val="pt-PT"/>
        </w:rPr>
        <w:t>X, y = X.to(device), y.to(device)</w:t>
      </w:r>
    </w:p>
    <w:p w14:paraId="75D9D2F6" w14:textId="77777777" w:rsidR="00B91A03" w:rsidRPr="00B91A03" w:rsidRDefault="00B91A03" w:rsidP="00B91A03">
      <w:pPr>
        <w:pStyle w:val="Code"/>
      </w:pPr>
      <w:r w:rsidRPr="00B91A03">
        <w:rPr>
          <w:lang w:val="pt-PT"/>
        </w:rPr>
        <w:t xml:space="preserve">            </w:t>
      </w:r>
      <w:r w:rsidRPr="00B91A03">
        <w:t>pred_logits = model(X)</w:t>
      </w:r>
    </w:p>
    <w:p w14:paraId="407F0C85" w14:textId="62E33DDC" w:rsidR="00B91A03" w:rsidRPr="00B91A03" w:rsidRDefault="00B91A03" w:rsidP="00B91A03">
      <w:pPr>
        <w:pStyle w:val="Code"/>
      </w:pPr>
      <w:r w:rsidRPr="00B91A03">
        <w:t xml:space="preserve">            loss = loss_fn(pred_logits, y)</w:t>
      </w:r>
      <w:r>
        <w:t xml:space="preserve">    </w:t>
      </w:r>
    </w:p>
    <w:p w14:paraId="65102C8C" w14:textId="77777777" w:rsidR="00B91A03" w:rsidRPr="00B91A03" w:rsidRDefault="00B91A03" w:rsidP="00B91A03">
      <w:pPr>
        <w:pStyle w:val="Code"/>
      </w:pPr>
      <w:r w:rsidRPr="00B91A03">
        <w:t xml:space="preserve">            val_loss += loss.item()</w:t>
      </w:r>
    </w:p>
    <w:p w14:paraId="3889D5B8" w14:textId="775C6CF5" w:rsidR="00B91A03" w:rsidRPr="00B91A03" w:rsidRDefault="00B91A03" w:rsidP="00B91A03">
      <w:pPr>
        <w:pStyle w:val="Code"/>
      </w:pPr>
      <w:r w:rsidRPr="00B91A03">
        <w:t xml:space="preserve">    return val_loss/len(dataloader)</w:t>
      </w:r>
      <w:r w:rsidR="000579C3">
        <w:t xml:space="preserve">    #C</w:t>
      </w:r>
    </w:p>
    <w:p w14:paraId="3CE2BAFD" w14:textId="00CEC4D9" w:rsidR="00B91A03" w:rsidRDefault="00B91A03" w:rsidP="00B91A03">
      <w:pPr>
        <w:pStyle w:val="CodeAnnotation"/>
      </w:pPr>
      <w:r>
        <w:t>#A Define the val_epoch() function</w:t>
      </w:r>
    </w:p>
    <w:p w14:paraId="612C530D" w14:textId="5E59DA6E" w:rsidR="00B91A03" w:rsidRDefault="00B91A03" w:rsidP="00B91A03">
      <w:pPr>
        <w:pStyle w:val="CodeAnnotation"/>
      </w:pPr>
      <w:r>
        <w:t>#B Iterate through all batches in the validation dataset</w:t>
      </w:r>
    </w:p>
    <w:p w14:paraId="7FE1A2CE" w14:textId="3E13FF78" w:rsidR="00FD28F1" w:rsidRPr="00022587" w:rsidRDefault="00B91A03" w:rsidP="000579C3">
      <w:pPr>
        <w:pStyle w:val="CodeAnnotation"/>
      </w:pPr>
      <w:r>
        <w:t xml:space="preserve">#C </w:t>
      </w:r>
      <w:r w:rsidR="000579C3">
        <w:t>Return the average</w:t>
      </w:r>
      <w:r>
        <w:t xml:space="preserve"> loss </w:t>
      </w:r>
      <w:r w:rsidR="000579C3">
        <w:t>in the epoch</w:t>
      </w:r>
    </w:p>
    <w:p w14:paraId="4A869354" w14:textId="7CAEC545" w:rsidR="000579C3" w:rsidRDefault="000579C3" w:rsidP="004D3E9E">
      <w:pPr>
        <w:pStyle w:val="Body1"/>
      </w:pPr>
      <w:r w:rsidRPr="000579C3">
        <w:t xml:space="preserve">The </w:t>
      </w:r>
      <w:r w:rsidRPr="006E1647">
        <w:rPr>
          <w:rStyle w:val="CodeinText"/>
        </w:rPr>
        <w:t>val_epoch()</w:t>
      </w:r>
      <w:r w:rsidRPr="000579C3">
        <w:t xml:space="preserve"> function evaluate</w:t>
      </w:r>
      <w:r w:rsidR="004D3E9E">
        <w:t>s</w:t>
      </w:r>
      <w:r w:rsidRPr="000579C3">
        <w:t xml:space="preserve"> the performance of the model using validation data. The function returns the </w:t>
      </w:r>
      <w:r w:rsidR="006E1647">
        <w:t>average</w:t>
      </w:r>
      <w:r w:rsidRPr="000579C3">
        <w:t xml:space="preserve"> loss in each batch in the validation dataset.</w:t>
      </w:r>
      <w:r w:rsidR="0022498B">
        <w:t xml:space="preserve"> This helps</w:t>
      </w:r>
      <w:r w:rsidR="0022498B" w:rsidRPr="0022498B">
        <w:t xml:space="preserve"> us gauge generalization and watch for overfitting.</w:t>
      </w:r>
    </w:p>
    <w:p w14:paraId="585900B0" w14:textId="14B8E03B" w:rsidR="00FD28F1" w:rsidRPr="0022498B" w:rsidRDefault="0022498B" w:rsidP="0022498B">
      <w:pPr>
        <w:pStyle w:val="Body"/>
      </w:pPr>
      <w:r>
        <w:t>We</w:t>
      </w:r>
      <w:r w:rsidR="000579C3" w:rsidRPr="000579C3">
        <w:t xml:space="preserve"> set up the loss function and the optimizer as follows:</w:t>
      </w:r>
    </w:p>
    <w:p w14:paraId="2E01D676" w14:textId="77777777" w:rsidR="000579C3" w:rsidRPr="000579C3" w:rsidRDefault="000579C3" w:rsidP="000579C3">
      <w:pPr>
        <w:pStyle w:val="Code"/>
      </w:pPr>
      <w:r w:rsidRPr="000579C3">
        <w:t xml:space="preserve">loss_fn </w:t>
      </w:r>
      <w:r w:rsidRPr="000579C3">
        <w:rPr>
          <w:b/>
          <w:bCs/>
        </w:rPr>
        <w:t>=</w:t>
      </w:r>
      <w:r w:rsidRPr="000579C3">
        <w:t xml:space="preserve"> torch</w:t>
      </w:r>
      <w:r w:rsidRPr="000579C3">
        <w:rPr>
          <w:b/>
          <w:bCs/>
        </w:rPr>
        <w:t>.</w:t>
      </w:r>
      <w:r w:rsidRPr="000579C3">
        <w:t>nn</w:t>
      </w:r>
      <w:r w:rsidRPr="000579C3">
        <w:rPr>
          <w:b/>
          <w:bCs/>
        </w:rPr>
        <w:t>.</w:t>
      </w:r>
      <w:r w:rsidRPr="000579C3">
        <w:t>CrossEntropyLoss()</w:t>
      </w:r>
    </w:p>
    <w:p w14:paraId="178D2D62" w14:textId="77777777" w:rsidR="000579C3" w:rsidRPr="000579C3" w:rsidRDefault="000579C3" w:rsidP="000579C3">
      <w:pPr>
        <w:pStyle w:val="Code"/>
      </w:pPr>
      <w:r w:rsidRPr="000579C3">
        <w:t xml:space="preserve">optimizer </w:t>
      </w:r>
      <w:r w:rsidRPr="000579C3">
        <w:rPr>
          <w:b/>
          <w:bCs/>
        </w:rPr>
        <w:t>=</w:t>
      </w:r>
      <w:r w:rsidRPr="000579C3">
        <w:t xml:space="preserve"> torch</w:t>
      </w:r>
      <w:r w:rsidRPr="000579C3">
        <w:rPr>
          <w:b/>
          <w:bCs/>
        </w:rPr>
        <w:t>.</w:t>
      </w:r>
      <w:r w:rsidRPr="000579C3">
        <w:t>optim</w:t>
      </w:r>
      <w:r w:rsidRPr="000579C3">
        <w:rPr>
          <w:b/>
          <w:bCs/>
        </w:rPr>
        <w:t>.</w:t>
      </w:r>
      <w:r w:rsidRPr="000579C3">
        <w:t>Adam(params</w:t>
      </w:r>
      <w:r w:rsidRPr="000579C3">
        <w:rPr>
          <w:b/>
          <w:bCs/>
        </w:rPr>
        <w:t>=</w:t>
      </w:r>
      <w:r w:rsidRPr="000579C3">
        <w:t>model</w:t>
      </w:r>
      <w:r w:rsidRPr="000579C3">
        <w:rPr>
          <w:b/>
          <w:bCs/>
        </w:rPr>
        <w:t>.</w:t>
      </w:r>
      <w:r w:rsidRPr="000579C3">
        <w:t>parameters(),</w:t>
      </w:r>
    </w:p>
    <w:p w14:paraId="1E12CB24" w14:textId="77777777" w:rsidR="000579C3" w:rsidRPr="000579C3" w:rsidRDefault="000579C3" w:rsidP="000579C3">
      <w:pPr>
        <w:pStyle w:val="Code"/>
      </w:pPr>
      <w:r w:rsidRPr="000579C3">
        <w:t xml:space="preserve">                             lr</w:t>
      </w:r>
      <w:r w:rsidRPr="000579C3">
        <w:rPr>
          <w:b/>
          <w:bCs/>
        </w:rPr>
        <w:t>=</w:t>
      </w:r>
      <w:r w:rsidRPr="000579C3">
        <w:t>0.001)</w:t>
      </w:r>
    </w:p>
    <w:p w14:paraId="526DF284" w14:textId="552EB4E1" w:rsidR="00FD28F1" w:rsidRDefault="0022498B" w:rsidP="0022498B">
      <w:pPr>
        <w:pStyle w:val="Body1"/>
        <w:rPr>
          <w:shd w:val="clear" w:color="auto" w:fill="FFFFFF"/>
        </w:rPr>
      </w:pPr>
      <w:r w:rsidRPr="0022498B">
        <w:t xml:space="preserve">To prevent overfitting and wasted computation, we implement early stopping. The training loop </w:t>
      </w:r>
      <w:r>
        <w:t>stops</w:t>
      </w:r>
      <w:r w:rsidRPr="0022498B">
        <w:t xml:space="preserve"> if the model’s performance on the validation set does not improve for three consecutive epochs, and we retain the best weights seen during training</w:t>
      </w:r>
      <w:r w:rsidR="000579C3" w:rsidRPr="000579C3">
        <w:t>:</w:t>
      </w:r>
    </w:p>
    <w:p w14:paraId="62FEF834" w14:textId="77777777" w:rsidR="000579C3" w:rsidRPr="000579C3" w:rsidRDefault="000579C3" w:rsidP="000579C3">
      <w:pPr>
        <w:pStyle w:val="Code"/>
      </w:pPr>
      <w:r w:rsidRPr="000579C3">
        <w:t>class EarlyStop:</w:t>
      </w:r>
    </w:p>
    <w:p w14:paraId="6A84D83A" w14:textId="77777777" w:rsidR="000579C3" w:rsidRPr="000579C3" w:rsidRDefault="000579C3" w:rsidP="000579C3">
      <w:pPr>
        <w:pStyle w:val="Code"/>
      </w:pPr>
      <w:r w:rsidRPr="000579C3">
        <w:t xml:space="preserve">    def __init__(self, patience=3):</w:t>
      </w:r>
    </w:p>
    <w:p w14:paraId="05681426" w14:textId="77777777" w:rsidR="000579C3" w:rsidRPr="000579C3" w:rsidRDefault="000579C3" w:rsidP="000579C3">
      <w:pPr>
        <w:pStyle w:val="Code"/>
      </w:pPr>
      <w:r w:rsidRPr="000579C3">
        <w:t xml:space="preserve">        self.patience = patience</w:t>
      </w:r>
    </w:p>
    <w:p w14:paraId="04D99893" w14:textId="77777777" w:rsidR="000579C3" w:rsidRPr="000579C3" w:rsidRDefault="000579C3" w:rsidP="000579C3">
      <w:pPr>
        <w:pStyle w:val="Code"/>
      </w:pPr>
      <w:r w:rsidRPr="000579C3">
        <w:t xml:space="preserve">        self.steps = 0</w:t>
      </w:r>
    </w:p>
    <w:p w14:paraId="2ABEFDAB" w14:textId="77777777" w:rsidR="000579C3" w:rsidRPr="000579C3" w:rsidRDefault="000579C3" w:rsidP="000579C3">
      <w:pPr>
        <w:pStyle w:val="Code"/>
      </w:pPr>
      <w:r w:rsidRPr="000579C3">
        <w:t xml:space="preserve">        self.min_loss = float('inf')</w:t>
      </w:r>
    </w:p>
    <w:p w14:paraId="7C1660C9" w14:textId="77777777" w:rsidR="000579C3" w:rsidRPr="000579C3" w:rsidRDefault="000579C3" w:rsidP="000579C3">
      <w:pPr>
        <w:pStyle w:val="Code"/>
      </w:pPr>
      <w:r w:rsidRPr="000579C3">
        <w:t xml:space="preserve">    def stop(self, val_loss):</w:t>
      </w:r>
    </w:p>
    <w:p w14:paraId="018BECCB" w14:textId="3582ACC9" w:rsidR="000579C3" w:rsidRPr="000579C3" w:rsidRDefault="000579C3" w:rsidP="000579C3">
      <w:pPr>
        <w:pStyle w:val="Code"/>
      </w:pPr>
      <w:r w:rsidRPr="000579C3">
        <w:t xml:space="preserve">        if val_loss &lt; self.min_loss:</w:t>
      </w:r>
      <w:r>
        <w:t xml:space="preserve">    #A</w:t>
      </w:r>
    </w:p>
    <w:p w14:paraId="7007DF44" w14:textId="77777777" w:rsidR="000579C3" w:rsidRPr="000579C3" w:rsidRDefault="000579C3" w:rsidP="000579C3">
      <w:pPr>
        <w:pStyle w:val="Code"/>
      </w:pPr>
      <w:r w:rsidRPr="000579C3">
        <w:t xml:space="preserve">            self.min_loss = val_loss</w:t>
      </w:r>
    </w:p>
    <w:p w14:paraId="790D2465" w14:textId="77777777" w:rsidR="000579C3" w:rsidRPr="000579C3" w:rsidRDefault="000579C3" w:rsidP="000579C3">
      <w:pPr>
        <w:pStyle w:val="Code"/>
      </w:pPr>
      <w:r w:rsidRPr="000579C3">
        <w:t xml:space="preserve">            self.steps = 0</w:t>
      </w:r>
    </w:p>
    <w:p w14:paraId="083A2344" w14:textId="227C8D60" w:rsidR="000579C3" w:rsidRPr="000579C3" w:rsidRDefault="000579C3" w:rsidP="000579C3">
      <w:pPr>
        <w:pStyle w:val="Code"/>
      </w:pPr>
      <w:r w:rsidRPr="000579C3">
        <w:t xml:space="preserve">        elif val_loss &gt;= self.min_loss:</w:t>
      </w:r>
      <w:r>
        <w:t xml:space="preserve">    #B</w:t>
      </w:r>
    </w:p>
    <w:p w14:paraId="3967A2D3" w14:textId="77777777" w:rsidR="000579C3" w:rsidRPr="000579C3" w:rsidRDefault="000579C3" w:rsidP="000579C3">
      <w:pPr>
        <w:pStyle w:val="Code"/>
      </w:pPr>
      <w:r w:rsidRPr="000579C3">
        <w:t xml:space="preserve">            self.steps += 1</w:t>
      </w:r>
    </w:p>
    <w:p w14:paraId="57DE3831" w14:textId="4FF2AD7E" w:rsidR="000579C3" w:rsidRPr="000579C3" w:rsidRDefault="000579C3" w:rsidP="000579C3">
      <w:pPr>
        <w:pStyle w:val="Code"/>
      </w:pPr>
      <w:r w:rsidRPr="000579C3">
        <w:t xml:space="preserve">        if self.steps &gt;= self.patience:</w:t>
      </w:r>
      <w:r>
        <w:t xml:space="preserve">    #C</w:t>
      </w:r>
    </w:p>
    <w:p w14:paraId="031E8AD8" w14:textId="77777777" w:rsidR="000579C3" w:rsidRPr="000579C3" w:rsidRDefault="000579C3" w:rsidP="000579C3">
      <w:pPr>
        <w:pStyle w:val="Code"/>
      </w:pPr>
      <w:r w:rsidRPr="000579C3">
        <w:t xml:space="preserve">            return True</w:t>
      </w:r>
    </w:p>
    <w:p w14:paraId="45C1282E" w14:textId="77777777" w:rsidR="000579C3" w:rsidRPr="000579C3" w:rsidRDefault="000579C3" w:rsidP="000579C3">
      <w:pPr>
        <w:pStyle w:val="Code"/>
      </w:pPr>
      <w:r w:rsidRPr="000579C3">
        <w:t xml:space="preserve">        else:</w:t>
      </w:r>
    </w:p>
    <w:p w14:paraId="1E2F50E5" w14:textId="77777777" w:rsidR="000579C3" w:rsidRPr="000579C3" w:rsidRDefault="000579C3" w:rsidP="000579C3">
      <w:pPr>
        <w:pStyle w:val="Code"/>
      </w:pPr>
      <w:r w:rsidRPr="000579C3">
        <w:t xml:space="preserve">            return False</w:t>
      </w:r>
    </w:p>
    <w:p w14:paraId="183F260E" w14:textId="6C8E289F" w:rsidR="000579C3" w:rsidRDefault="000579C3" w:rsidP="000579C3">
      <w:pPr>
        <w:pStyle w:val="Code"/>
      </w:pPr>
      <w:r w:rsidRPr="000579C3">
        <w:t>stopper=EarlyStop()</w:t>
      </w:r>
      <w:r w:rsidR="007741BC">
        <w:t xml:space="preserve">    #D</w:t>
      </w:r>
    </w:p>
    <w:p w14:paraId="5C8B5BC4" w14:textId="1F3F9357" w:rsidR="000579C3" w:rsidRPr="000579C3" w:rsidRDefault="000579C3" w:rsidP="000579C3">
      <w:pPr>
        <w:pStyle w:val="CodeAnnotation"/>
        <w:rPr>
          <w:noProof/>
          <w:snapToGrid w:val="0"/>
        </w:rPr>
      </w:pPr>
      <w:r w:rsidRPr="000579C3">
        <w:rPr>
          <w:noProof/>
          <w:snapToGrid w:val="0"/>
        </w:rPr>
        <w:t>#A If the</w:t>
      </w:r>
      <w:r>
        <w:rPr>
          <w:noProof/>
          <w:snapToGrid w:val="0"/>
        </w:rPr>
        <w:t xml:space="preserve"> validation</w:t>
      </w:r>
      <w:r w:rsidRPr="000579C3">
        <w:rPr>
          <w:noProof/>
          <w:snapToGrid w:val="0"/>
        </w:rPr>
        <w:t xml:space="preserve"> loss</w:t>
      </w:r>
      <w:r>
        <w:rPr>
          <w:noProof/>
          <w:snapToGrid w:val="0"/>
        </w:rPr>
        <w:t xml:space="preserve"> </w:t>
      </w:r>
      <w:r w:rsidRPr="000579C3">
        <w:rPr>
          <w:noProof/>
          <w:snapToGrid w:val="0"/>
        </w:rPr>
        <w:t>is smaller than the previously achieved minimum, keep training</w:t>
      </w:r>
    </w:p>
    <w:p w14:paraId="694C4FD5" w14:textId="3C5C9E37" w:rsidR="000579C3" w:rsidRPr="000579C3" w:rsidRDefault="000579C3" w:rsidP="000579C3">
      <w:pPr>
        <w:pStyle w:val="CodeAnnotation"/>
        <w:rPr>
          <w:noProof/>
          <w:snapToGrid w:val="0"/>
        </w:rPr>
      </w:pPr>
      <w:r w:rsidRPr="000579C3">
        <w:rPr>
          <w:noProof/>
          <w:snapToGrid w:val="0"/>
        </w:rPr>
        <w:t xml:space="preserve">#B If the loss in the </w:t>
      </w:r>
      <w:r>
        <w:rPr>
          <w:noProof/>
          <w:snapToGrid w:val="0"/>
        </w:rPr>
        <w:t>validation</w:t>
      </w:r>
      <w:r w:rsidRPr="000579C3">
        <w:rPr>
          <w:noProof/>
          <w:snapToGrid w:val="0"/>
        </w:rPr>
        <w:t xml:space="preserve"> set is larger than the minimum, add 1 to the counter</w:t>
      </w:r>
    </w:p>
    <w:p w14:paraId="2F9F9238" w14:textId="77777777" w:rsidR="000579C3" w:rsidRPr="000579C3" w:rsidRDefault="000579C3" w:rsidP="000579C3">
      <w:pPr>
        <w:pStyle w:val="CodeAnnotation"/>
        <w:rPr>
          <w:noProof/>
          <w:snapToGrid w:val="0"/>
        </w:rPr>
      </w:pPr>
      <w:r w:rsidRPr="000579C3">
        <w:rPr>
          <w:noProof/>
          <w:snapToGrid w:val="0"/>
        </w:rPr>
        <w:t>#C If the performance doesn’t improve in three consecutive epochs, stop training</w:t>
      </w:r>
    </w:p>
    <w:p w14:paraId="41B0586A" w14:textId="17B94124" w:rsidR="000579C3" w:rsidRPr="000579C3" w:rsidRDefault="000579C3" w:rsidP="000579C3">
      <w:pPr>
        <w:pStyle w:val="CodeAnnotation"/>
      </w:pPr>
      <w:r w:rsidRPr="000579C3">
        <w:t>#D Instantiate the EarlyStop() class</w:t>
      </w:r>
    </w:p>
    <w:p w14:paraId="20F417CB" w14:textId="72B1975E" w:rsidR="00BD7E50" w:rsidRDefault="0022498B" w:rsidP="006E1647">
      <w:pPr>
        <w:pStyle w:val="Body1"/>
      </w:pPr>
      <w:r w:rsidRPr="0022498B">
        <w:t>With this in place, we start the training process:</w:t>
      </w:r>
      <w:r w:rsidR="00BD7E50" w:rsidRPr="00CD7AC5">
        <w:t>:</w:t>
      </w:r>
    </w:p>
    <w:p w14:paraId="56BCB8C0" w14:textId="6BD33C51" w:rsidR="00A261BD" w:rsidRPr="00A261BD" w:rsidRDefault="00A261BD" w:rsidP="00A261BD">
      <w:pPr>
        <w:pStyle w:val="Code"/>
      </w:pPr>
      <w:r w:rsidRPr="00A261BD">
        <w:t>for i in range(100):</w:t>
      </w:r>
      <w:r>
        <w:t xml:space="preserve">    #A</w:t>
      </w:r>
    </w:p>
    <w:p w14:paraId="21088262" w14:textId="77777777" w:rsidR="00A261BD" w:rsidRPr="00A261BD" w:rsidRDefault="00A261BD" w:rsidP="00A261BD">
      <w:pPr>
        <w:pStyle w:val="Code"/>
      </w:pPr>
      <w:r w:rsidRPr="00A261BD">
        <w:t xml:space="preserve">    trainloss=train_epoch(model,train_dataloader,</w:t>
      </w:r>
    </w:p>
    <w:p w14:paraId="5E7E9AE7" w14:textId="7A0CA711" w:rsidR="00A261BD" w:rsidRPr="00A261BD" w:rsidRDefault="00A261BD" w:rsidP="00A261BD">
      <w:pPr>
        <w:pStyle w:val="Code"/>
      </w:pPr>
      <w:r w:rsidRPr="00A261BD">
        <w:t xml:space="preserve">        loss_fn,optimizer)</w:t>
      </w:r>
      <w:r>
        <w:t xml:space="preserve">    #B</w:t>
      </w:r>
    </w:p>
    <w:p w14:paraId="3A097DB0" w14:textId="187D12D1" w:rsidR="00A261BD" w:rsidRPr="00A261BD" w:rsidRDefault="00A261BD" w:rsidP="00A261BD">
      <w:pPr>
        <w:pStyle w:val="Code"/>
      </w:pPr>
      <w:r w:rsidRPr="00A261BD">
        <w:lastRenderedPageBreak/>
        <w:t xml:space="preserve">    valloss=val_epoch(model,val_dataloader,loss_fn)</w:t>
      </w:r>
      <w:r>
        <w:t xml:space="preserve">    #C</w:t>
      </w:r>
    </w:p>
    <w:p w14:paraId="1927A6C0" w14:textId="77777777" w:rsidR="00A261BD" w:rsidRPr="00A261BD" w:rsidRDefault="00A261BD" w:rsidP="00A261BD">
      <w:pPr>
        <w:pStyle w:val="Code"/>
      </w:pPr>
      <w:r w:rsidRPr="00A261BD">
        <w:t xml:space="preserve">    print(f'epoch {i},trainloss={trainloss},valloss={valloss}')</w:t>
      </w:r>
    </w:p>
    <w:p w14:paraId="2134D71D" w14:textId="3BDAB62A" w:rsidR="00A261BD" w:rsidRPr="00A261BD" w:rsidRDefault="00A261BD" w:rsidP="00A261BD">
      <w:pPr>
        <w:pStyle w:val="Code"/>
      </w:pPr>
      <w:r w:rsidRPr="00A261BD">
        <w:t xml:space="preserve">    if stopper.stop(valloss)==True:</w:t>
      </w:r>
      <w:r>
        <w:t xml:space="preserve">    #D</w:t>
      </w:r>
    </w:p>
    <w:p w14:paraId="032D3254" w14:textId="77777777" w:rsidR="00A261BD" w:rsidRDefault="00A261BD" w:rsidP="00A261BD">
      <w:pPr>
        <w:pStyle w:val="Code"/>
      </w:pPr>
      <w:r w:rsidRPr="00A261BD">
        <w:t xml:space="preserve">        break</w:t>
      </w:r>
    </w:p>
    <w:p w14:paraId="09212D30" w14:textId="38F9D330" w:rsidR="00A261BD" w:rsidRDefault="00A261BD" w:rsidP="00A261BD">
      <w:pPr>
        <w:pStyle w:val="CodeAnnotation"/>
      </w:pPr>
      <w:r>
        <w:t>#A Fine-tune the model for a maximum of 100 epochs</w:t>
      </w:r>
    </w:p>
    <w:p w14:paraId="04FA9EF4" w14:textId="46E082C0" w:rsidR="00A261BD" w:rsidRDefault="00A261BD" w:rsidP="00A261BD">
      <w:pPr>
        <w:pStyle w:val="CodeAnnotation"/>
      </w:pPr>
      <w:r>
        <w:t xml:space="preserve">#B </w:t>
      </w:r>
      <w:r w:rsidR="006E1647">
        <w:t>Calculate</w:t>
      </w:r>
      <w:r>
        <w:t xml:space="preserve"> the training loss using the train_epoch() function</w:t>
      </w:r>
    </w:p>
    <w:p w14:paraId="2CEB4EDB" w14:textId="554A0E99" w:rsidR="00A261BD" w:rsidRDefault="00A261BD" w:rsidP="00A261BD">
      <w:pPr>
        <w:pStyle w:val="CodeAnnotation"/>
      </w:pPr>
      <w:r>
        <w:t xml:space="preserve">#C </w:t>
      </w:r>
      <w:r w:rsidR="006E1647">
        <w:t>Calculate</w:t>
      </w:r>
      <w:r>
        <w:t xml:space="preserve"> the validation loss using the val_epoch() function</w:t>
      </w:r>
    </w:p>
    <w:p w14:paraId="262F63F6" w14:textId="1FE84A40" w:rsidR="00A261BD" w:rsidRPr="00A261BD" w:rsidRDefault="00A261BD" w:rsidP="0022498B">
      <w:pPr>
        <w:pStyle w:val="CodeAnnotation"/>
      </w:pPr>
      <w:r>
        <w:t>#D Stop training if the performance stops improving in the validation set</w:t>
      </w:r>
    </w:p>
    <w:p w14:paraId="2511F9DA" w14:textId="35812C50" w:rsidR="00A261BD" w:rsidRPr="00A261BD" w:rsidRDefault="00A261BD" w:rsidP="0022498B">
      <w:pPr>
        <w:pStyle w:val="Body1"/>
      </w:pPr>
      <w:r w:rsidRPr="00A261BD">
        <w:t>The training takes about an hour. The training stops after six epochs. The best model</w:t>
      </w:r>
      <w:r>
        <w:t xml:space="preserve"> is</w:t>
      </w:r>
      <w:r w:rsidRPr="00A261BD">
        <w:t xml:space="preserve"> </w:t>
      </w:r>
      <w:r>
        <w:t>saved</w:t>
      </w:r>
      <w:r w:rsidRPr="00A261BD">
        <w:t xml:space="preserve"> after three epochs.</w:t>
      </w:r>
      <w:r w:rsidR="0022498B">
        <w:t xml:space="preserve"> </w:t>
      </w:r>
      <w:r w:rsidRPr="00A261BD">
        <w:t>If you don't have GPU training, you can go to </w:t>
      </w:r>
      <w:hyperlink r:id="rId17" w:history="1">
        <w:r w:rsidRPr="00A261BD">
          <w:rPr>
            <w:rStyle w:val="Hyperlink"/>
          </w:rPr>
          <w:t>https://github.com/khanaabidabdal/Ai-Image-Classifier-Real-Vs-Fake-Faces</w:t>
        </w:r>
      </w:hyperlink>
      <w:r w:rsidRPr="00A261BD">
        <w:t xml:space="preserve"> to download the </w:t>
      </w:r>
      <w:r w:rsidR="0022498B">
        <w:t>fine-tuned</w:t>
      </w:r>
      <w:r w:rsidRPr="00A261BD">
        <w:t xml:space="preserve"> model</w:t>
      </w:r>
      <w:r>
        <w:t xml:space="preserve"> parameters</w:t>
      </w:r>
      <w:r w:rsidRPr="00A261BD">
        <w:t>.</w:t>
      </w:r>
    </w:p>
    <w:p w14:paraId="1731D898" w14:textId="50DCEA64" w:rsidR="00FD28F1" w:rsidRDefault="00F779CB" w:rsidP="00F779CB">
      <w:pPr>
        <w:pStyle w:val="Head2"/>
      </w:pPr>
      <w:r>
        <w:t>Detect deep fakes using the fine-tuned ResNet-50</w:t>
      </w:r>
    </w:p>
    <w:p w14:paraId="163B0233" w14:textId="573FDA15" w:rsidR="0022498B" w:rsidRPr="0022498B" w:rsidRDefault="0022498B" w:rsidP="0022498B">
      <w:pPr>
        <w:pStyle w:val="Body1"/>
      </w:pPr>
      <w:r w:rsidRPr="0022498B">
        <w:t>With training complete and our fine-tuned model ready, it’s time for the most exciting step</w:t>
      </w:r>
      <w:r>
        <w:t xml:space="preserve">, </w:t>
      </w:r>
      <w:r w:rsidRPr="0022498B">
        <w:t xml:space="preserve">seeing how well our ResNet-50 distinguishes between real and AI-generated faces on never-before-seen data. This </w:t>
      </w:r>
      <w:r w:rsidR="00B875D1">
        <w:t>sub</w:t>
      </w:r>
      <w:r w:rsidRPr="0022498B">
        <w:t>section demonstrates how to load the best-performing weights, generate predictions on the test set, visualize results, and evaluate the model’s overall performance.</w:t>
      </w:r>
    </w:p>
    <w:p w14:paraId="23BAE511" w14:textId="39006846" w:rsidR="003964A6" w:rsidRDefault="0022498B" w:rsidP="0022498B">
      <w:pPr>
        <w:pStyle w:val="Body"/>
      </w:pPr>
      <w:r w:rsidRPr="0022498B">
        <w:t>If you trained the model yourself, you can directly use your saved weights. Alternatively, you can download a set of pretrained weights</w:t>
      </w:r>
      <w:r>
        <w:t xml:space="preserve">, </w:t>
      </w:r>
      <w:r w:rsidRPr="0022498B">
        <w:t>fine-tuned for this task</w:t>
      </w:r>
      <w:r>
        <w:t xml:space="preserve">, </w:t>
      </w:r>
      <w:r w:rsidRPr="0022498B">
        <w:t>from the open-source community. This ensures you can test the model’s abilities even without a GPU.</w:t>
      </w:r>
    </w:p>
    <w:p w14:paraId="0F32D546" w14:textId="4D556B52" w:rsidR="003964A6" w:rsidRDefault="003964A6" w:rsidP="003964A6">
      <w:pPr>
        <w:pStyle w:val="CodeListingCaption"/>
      </w:pPr>
      <w:r>
        <w:t>Listing 13.</w:t>
      </w:r>
      <w:r w:rsidR="004F3272">
        <w:t>9</w:t>
      </w:r>
      <w:r>
        <w:t xml:space="preserve"> </w:t>
      </w:r>
      <w:r w:rsidR="00207BD4">
        <w:t>L</w:t>
      </w:r>
      <w:r>
        <w:t>oading fine-tuned weights</w:t>
      </w:r>
    </w:p>
    <w:p w14:paraId="7E1DCBD1" w14:textId="38722CF0" w:rsidR="003964A6" w:rsidRDefault="003964A6" w:rsidP="003964A6">
      <w:pPr>
        <w:pStyle w:val="Code"/>
      </w:pPr>
      <w:r w:rsidRPr="003964A6">
        <w:t>import requests, os</w:t>
      </w:r>
    </w:p>
    <w:p w14:paraId="0CF12DB3" w14:textId="77777777" w:rsidR="003964A6" w:rsidRPr="003964A6" w:rsidRDefault="003964A6" w:rsidP="003964A6">
      <w:pPr>
        <w:pStyle w:val="Code"/>
      </w:pPr>
    </w:p>
    <w:p w14:paraId="582104B0" w14:textId="77777777" w:rsidR="003964A6" w:rsidRPr="003964A6" w:rsidRDefault="003964A6" w:rsidP="003964A6">
      <w:pPr>
        <w:pStyle w:val="Code"/>
      </w:pPr>
      <w:r w:rsidRPr="003964A6">
        <w:t>url=("https://github.com/khanaabidabdal/"</w:t>
      </w:r>
    </w:p>
    <w:p w14:paraId="05BDC635" w14:textId="77777777" w:rsidR="003964A6" w:rsidRPr="003964A6" w:rsidRDefault="003964A6" w:rsidP="003964A6">
      <w:pPr>
        <w:pStyle w:val="Code"/>
      </w:pPr>
      <w:r w:rsidRPr="003964A6">
        <w:t xml:space="preserve">     "Ai-Image-Classifier-Real-Vs-Fake-Faces/"</w:t>
      </w:r>
    </w:p>
    <w:p w14:paraId="5C6992CE" w14:textId="499454A0" w:rsidR="003964A6" w:rsidRPr="003964A6" w:rsidRDefault="003964A6" w:rsidP="003964A6">
      <w:pPr>
        <w:pStyle w:val="Code"/>
      </w:pPr>
      <w:r w:rsidRPr="003964A6">
        <w:t xml:space="preserve">     "raw/main/RealityCheck.pth")</w:t>
      </w:r>
      <w:r w:rsidR="00D5007D">
        <w:t xml:space="preserve">    #A</w:t>
      </w:r>
    </w:p>
    <w:p w14:paraId="5931C17A" w14:textId="77777777" w:rsidR="003964A6" w:rsidRPr="003964A6" w:rsidRDefault="003964A6" w:rsidP="003964A6">
      <w:pPr>
        <w:pStyle w:val="Code"/>
      </w:pPr>
    </w:p>
    <w:p w14:paraId="64D83A96" w14:textId="343BDF75" w:rsidR="003964A6" w:rsidRPr="003964A6" w:rsidRDefault="003964A6" w:rsidP="003964A6">
      <w:pPr>
        <w:pStyle w:val="Code"/>
      </w:pPr>
      <w:r w:rsidRPr="003964A6">
        <w:t>file="files/RealityCheck.pth"</w:t>
      </w:r>
      <w:r w:rsidR="00D5007D">
        <w:t xml:space="preserve">    #B</w:t>
      </w:r>
    </w:p>
    <w:p w14:paraId="564C8174" w14:textId="77777777" w:rsidR="003964A6" w:rsidRPr="003964A6" w:rsidRDefault="003964A6" w:rsidP="003964A6">
      <w:pPr>
        <w:pStyle w:val="Code"/>
      </w:pPr>
    </w:p>
    <w:p w14:paraId="500F2DBC" w14:textId="64E8E16D" w:rsidR="003964A6" w:rsidRPr="003964A6" w:rsidRDefault="003964A6" w:rsidP="003964A6">
      <w:pPr>
        <w:pStyle w:val="Code"/>
      </w:pPr>
      <w:r w:rsidRPr="003964A6">
        <w:t>if not os.path.exists(file):</w:t>
      </w:r>
      <w:r w:rsidR="00D5007D">
        <w:t xml:space="preserve">    #C</w:t>
      </w:r>
    </w:p>
    <w:p w14:paraId="715A6308" w14:textId="77777777" w:rsidR="003964A6" w:rsidRPr="003964A6" w:rsidRDefault="003964A6" w:rsidP="003964A6">
      <w:pPr>
        <w:pStyle w:val="Code"/>
      </w:pPr>
      <w:r w:rsidRPr="003964A6">
        <w:t xml:space="preserve">    print("downloading fine-tuned weights")</w:t>
      </w:r>
    </w:p>
    <w:p w14:paraId="33960CAA" w14:textId="77777777" w:rsidR="003964A6" w:rsidRPr="003964A6" w:rsidRDefault="003964A6" w:rsidP="003964A6">
      <w:pPr>
        <w:pStyle w:val="Code"/>
      </w:pPr>
      <w:r w:rsidRPr="003964A6">
        <w:t xml:space="preserve">    fb=requests.get(url)</w:t>
      </w:r>
    </w:p>
    <w:p w14:paraId="1E7098D2" w14:textId="77777777" w:rsidR="003964A6" w:rsidRPr="003964A6" w:rsidRDefault="003964A6" w:rsidP="003964A6">
      <w:pPr>
        <w:pStyle w:val="Code"/>
      </w:pPr>
      <w:r w:rsidRPr="003964A6">
        <w:t xml:space="preserve">    with open(file,"wb") as f:</w:t>
      </w:r>
    </w:p>
    <w:p w14:paraId="60A37991" w14:textId="77777777" w:rsidR="003964A6" w:rsidRPr="003964A6" w:rsidRDefault="003964A6" w:rsidP="003964A6">
      <w:pPr>
        <w:pStyle w:val="Code"/>
      </w:pPr>
      <w:r w:rsidRPr="003964A6">
        <w:t xml:space="preserve">        f.write(fb.content) </w:t>
      </w:r>
    </w:p>
    <w:p w14:paraId="7A7BA23D" w14:textId="77777777" w:rsidR="003964A6" w:rsidRPr="003964A6" w:rsidRDefault="003964A6" w:rsidP="003964A6">
      <w:pPr>
        <w:pStyle w:val="Code"/>
      </w:pPr>
      <w:r w:rsidRPr="003964A6">
        <w:t>else:</w:t>
      </w:r>
    </w:p>
    <w:p w14:paraId="30481064" w14:textId="77777777" w:rsidR="003964A6" w:rsidRDefault="003964A6" w:rsidP="003964A6">
      <w:pPr>
        <w:pStyle w:val="Code"/>
      </w:pPr>
      <w:r w:rsidRPr="003964A6">
        <w:t xml:space="preserve">    print("weights have already been downloaded")</w:t>
      </w:r>
    </w:p>
    <w:p w14:paraId="4FD7EE48" w14:textId="1D645B1D" w:rsidR="003964A6" w:rsidRPr="003964A6" w:rsidRDefault="003964A6" w:rsidP="003964A6">
      <w:pPr>
        <w:pStyle w:val="Code"/>
      </w:pPr>
      <w:r w:rsidRPr="003964A6">
        <w:t>model</w:t>
      </w:r>
      <w:r w:rsidRPr="003964A6">
        <w:rPr>
          <w:b/>
          <w:bCs/>
        </w:rPr>
        <w:t>.</w:t>
      </w:r>
      <w:r w:rsidRPr="003964A6">
        <w:t>load_state_dict(torch</w:t>
      </w:r>
      <w:r w:rsidRPr="003964A6">
        <w:rPr>
          <w:b/>
          <w:bCs/>
        </w:rPr>
        <w:t>.</w:t>
      </w:r>
      <w:r w:rsidRPr="003964A6">
        <w:t>load(</w:t>
      </w:r>
      <w:r>
        <w:t>file</w:t>
      </w:r>
      <w:r w:rsidRPr="003964A6">
        <w:t>,</w:t>
      </w:r>
      <w:r w:rsidR="00D5007D">
        <w:t xml:space="preserve">    #D</w:t>
      </w:r>
    </w:p>
    <w:p w14:paraId="29DD2217" w14:textId="551D0982" w:rsidR="003964A6" w:rsidRPr="003964A6" w:rsidRDefault="003964A6" w:rsidP="003964A6">
      <w:pPr>
        <w:pStyle w:val="Code"/>
      </w:pPr>
      <w:r>
        <w:tab/>
      </w:r>
      <w:r>
        <w:tab/>
      </w:r>
      <w:r>
        <w:tab/>
      </w:r>
      <w:r w:rsidRPr="003964A6">
        <w:t>map_location</w:t>
      </w:r>
      <w:r w:rsidRPr="003964A6">
        <w:rPr>
          <w:b/>
          <w:bCs/>
        </w:rPr>
        <w:t>=</w:t>
      </w:r>
      <w:r w:rsidRPr="003964A6">
        <w:t>device))</w:t>
      </w:r>
      <w:r w:rsidR="00D5007D">
        <w:t xml:space="preserve"> </w:t>
      </w:r>
    </w:p>
    <w:p w14:paraId="20EB81B8" w14:textId="3591F8CF" w:rsidR="003964A6" w:rsidRDefault="00D5007D" w:rsidP="00D5007D">
      <w:pPr>
        <w:pStyle w:val="CodeAnnotation"/>
        <w:rPr>
          <w:noProof/>
          <w:snapToGrid w:val="0"/>
        </w:rPr>
      </w:pPr>
      <w:r>
        <w:rPr>
          <w:noProof/>
          <w:snapToGrid w:val="0"/>
        </w:rPr>
        <w:t>#A URL to download the fine-tuned weights</w:t>
      </w:r>
    </w:p>
    <w:p w14:paraId="58C64C90" w14:textId="52ABBF76" w:rsidR="00D5007D" w:rsidRDefault="00D5007D" w:rsidP="00D5007D">
      <w:pPr>
        <w:pStyle w:val="CodeAnnotation"/>
        <w:rPr>
          <w:noProof/>
          <w:snapToGrid w:val="0"/>
        </w:rPr>
      </w:pPr>
      <w:r>
        <w:rPr>
          <w:noProof/>
          <w:snapToGrid w:val="0"/>
        </w:rPr>
        <w:t>#B Where to save the weights locally</w:t>
      </w:r>
    </w:p>
    <w:p w14:paraId="3328D1FB" w14:textId="23123F01" w:rsidR="00D5007D" w:rsidRDefault="00D5007D" w:rsidP="00D5007D">
      <w:pPr>
        <w:pStyle w:val="CodeAnnotation"/>
        <w:rPr>
          <w:noProof/>
          <w:snapToGrid w:val="0"/>
        </w:rPr>
      </w:pPr>
      <w:r>
        <w:rPr>
          <w:noProof/>
          <w:snapToGrid w:val="0"/>
        </w:rPr>
        <w:t>#C Download the fine-tuned weights, if not already</w:t>
      </w:r>
    </w:p>
    <w:p w14:paraId="6CE448B0" w14:textId="6D4F22B5" w:rsidR="003964A6" w:rsidRPr="00D5007D" w:rsidRDefault="00D5007D" w:rsidP="00D5007D">
      <w:pPr>
        <w:pStyle w:val="CodeAnnotation"/>
        <w:rPr>
          <w:noProof/>
          <w:snapToGrid w:val="0"/>
        </w:rPr>
      </w:pPr>
      <w:r>
        <w:rPr>
          <w:noProof/>
          <w:snapToGrid w:val="0"/>
        </w:rPr>
        <w:t>#D Load the fine-tuned weights to the model</w:t>
      </w:r>
    </w:p>
    <w:p w14:paraId="4E71ED31" w14:textId="361A8572" w:rsidR="00C83125" w:rsidRDefault="0022498B" w:rsidP="002F4AA9">
      <w:pPr>
        <w:pStyle w:val="Body1"/>
      </w:pPr>
      <w:r w:rsidRPr="0022498B">
        <w:t>Now let’s put our fine-tuned model to work on a batch of test images. We’ll randomly sample a batch and generate predictions for each image</w:t>
      </w:r>
      <w:r w:rsidR="00C83125">
        <w:t xml:space="preserve">. </w:t>
      </w:r>
    </w:p>
    <w:p w14:paraId="6B220CE2" w14:textId="77777777" w:rsidR="00C83125" w:rsidRPr="00C83125" w:rsidRDefault="00C83125" w:rsidP="00C83125">
      <w:pPr>
        <w:pStyle w:val="Code"/>
      </w:pPr>
      <w:r w:rsidRPr="00C83125">
        <w:t>torch</w:t>
      </w:r>
      <w:r w:rsidRPr="00C83125">
        <w:rPr>
          <w:b/>
          <w:bCs/>
        </w:rPr>
        <w:t>.</w:t>
      </w:r>
      <w:r w:rsidRPr="00C83125">
        <w:t>manual_seed(42)</w:t>
      </w:r>
    </w:p>
    <w:p w14:paraId="14552AF3" w14:textId="77777777" w:rsidR="00C83125" w:rsidRPr="00C83125" w:rsidRDefault="00C83125" w:rsidP="00C83125">
      <w:pPr>
        <w:pStyle w:val="Code"/>
      </w:pPr>
      <w:r w:rsidRPr="00C83125">
        <w:t xml:space="preserve">imgs, ys </w:t>
      </w:r>
      <w:r w:rsidRPr="00C83125">
        <w:rPr>
          <w:b/>
          <w:bCs/>
        </w:rPr>
        <w:t>=</w:t>
      </w:r>
      <w:r w:rsidRPr="00C83125">
        <w:t xml:space="preserve"> next(iter(test_dataloader))</w:t>
      </w:r>
    </w:p>
    <w:p w14:paraId="33AD90A8" w14:textId="46ED1A9E" w:rsidR="00C83125" w:rsidRPr="00C83125" w:rsidRDefault="00C83125" w:rsidP="00C83125">
      <w:pPr>
        <w:pStyle w:val="Body1"/>
      </w:pPr>
      <w:r w:rsidRPr="00C83125">
        <w:lastRenderedPageBreak/>
        <w:t xml:space="preserve">The tensor </w:t>
      </w:r>
      <w:r w:rsidRPr="002F4AA9">
        <w:rPr>
          <w:rStyle w:val="CodeinText"/>
        </w:rPr>
        <w:t>imgs</w:t>
      </w:r>
      <w:r w:rsidRPr="00C83125">
        <w:t xml:space="preserve"> has 32 images in it. The tensor </w:t>
      </w:r>
      <w:r w:rsidRPr="002F4AA9">
        <w:rPr>
          <w:rStyle w:val="CodeinText"/>
        </w:rPr>
        <w:t>ys</w:t>
      </w:r>
      <w:r w:rsidRPr="00C83125">
        <w:t xml:space="preserve"> has 32 values and each value is either 0 or 1: 0 means the image is fake and 1 means the image is real.</w:t>
      </w:r>
    </w:p>
    <w:p w14:paraId="249354ED" w14:textId="461CDD56" w:rsidR="00C83125" w:rsidRDefault="00C83125" w:rsidP="00C83125">
      <w:pPr>
        <w:tabs>
          <w:tab w:val="left" w:pos="360"/>
        </w:tabs>
        <w:suppressAutoHyphens/>
        <w:spacing w:line="250" w:lineRule="exact"/>
        <w:ind w:firstLine="274"/>
        <w:jc w:val="both"/>
        <w:rPr>
          <w:rFonts w:ascii="Verdana" w:hAnsi="Verdana"/>
          <w:sz w:val="16"/>
        </w:rPr>
      </w:pPr>
      <w:r w:rsidRPr="00C83125">
        <w:rPr>
          <w:rFonts w:ascii="Verdana" w:hAnsi="Verdana"/>
          <w:sz w:val="16"/>
        </w:rPr>
        <w:t xml:space="preserve">Now we use the </w:t>
      </w:r>
      <w:r>
        <w:rPr>
          <w:rFonts w:ascii="Verdana" w:hAnsi="Verdana"/>
          <w:sz w:val="16"/>
        </w:rPr>
        <w:t>fine-tuned</w:t>
      </w:r>
      <w:r w:rsidRPr="00C83125">
        <w:rPr>
          <w:rFonts w:ascii="Verdana" w:hAnsi="Verdana"/>
          <w:sz w:val="16"/>
        </w:rPr>
        <w:t xml:space="preserve"> model to make predictions on the 32 images:</w:t>
      </w:r>
    </w:p>
    <w:p w14:paraId="3ED1BC30" w14:textId="77777777" w:rsidR="00C83125" w:rsidRPr="00C83125" w:rsidRDefault="00C83125" w:rsidP="00C83125">
      <w:pPr>
        <w:pStyle w:val="Code"/>
      </w:pPr>
      <w:r w:rsidRPr="00C83125">
        <w:t>with torch.inference_mode():</w:t>
      </w:r>
    </w:p>
    <w:p w14:paraId="0F2D5AE0" w14:textId="77777777" w:rsidR="00C83125" w:rsidRPr="00C83125" w:rsidRDefault="00C83125" w:rsidP="00C83125">
      <w:pPr>
        <w:pStyle w:val="Code"/>
      </w:pPr>
      <w:r w:rsidRPr="00C83125">
        <w:t xml:space="preserve">    X, y = imgs.to(device), ys.to(device)</w:t>
      </w:r>
    </w:p>
    <w:p w14:paraId="5A040A42" w14:textId="77777777" w:rsidR="00C83125" w:rsidRPr="00C83125" w:rsidRDefault="00C83125" w:rsidP="00C83125">
      <w:pPr>
        <w:pStyle w:val="Code"/>
      </w:pPr>
      <w:r w:rsidRPr="00C83125">
        <w:t xml:space="preserve">    logits = model(X)</w:t>
      </w:r>
    </w:p>
    <w:p w14:paraId="680A595F" w14:textId="77777777" w:rsidR="00C83125" w:rsidRPr="00C83125" w:rsidRDefault="00C83125" w:rsidP="00C83125">
      <w:pPr>
        <w:pStyle w:val="Code"/>
      </w:pPr>
      <w:r w:rsidRPr="00C83125">
        <w:t xml:space="preserve">    preds = logits.argmax(dim=1)</w:t>
      </w:r>
    </w:p>
    <w:p w14:paraId="0A18B033" w14:textId="40BF289B" w:rsidR="00C83125" w:rsidRDefault="00C83125" w:rsidP="00C83125">
      <w:pPr>
        <w:pStyle w:val="Body1"/>
      </w:pPr>
      <w:r w:rsidRPr="00C83125">
        <w:t xml:space="preserve">We print out the values of </w:t>
      </w:r>
      <w:r w:rsidRPr="002F4AA9">
        <w:rPr>
          <w:rStyle w:val="CodeinText"/>
        </w:rPr>
        <w:t>ys</w:t>
      </w:r>
      <w:r>
        <w:t>, which are ground truth,</w:t>
      </w:r>
      <w:r w:rsidRPr="00C83125">
        <w:t xml:space="preserve"> and </w:t>
      </w:r>
      <w:r w:rsidRPr="002F4AA9">
        <w:rPr>
          <w:rStyle w:val="CodeinText"/>
        </w:rPr>
        <w:t>preds</w:t>
      </w:r>
      <w:r>
        <w:t>, which are predictions,</w:t>
      </w:r>
      <w:r w:rsidRPr="00C83125">
        <w:t xml:space="preserve"> and see </w:t>
      </w:r>
      <w:r w:rsidR="002F4AA9">
        <w:t>if each prediciton is correct</w:t>
      </w:r>
      <w:r w:rsidRPr="00C83125">
        <w:t>:</w:t>
      </w:r>
    </w:p>
    <w:p w14:paraId="42DFC67C" w14:textId="77777777" w:rsidR="00C83125" w:rsidRPr="00C83125" w:rsidRDefault="00C83125" w:rsidP="00C83125">
      <w:pPr>
        <w:pStyle w:val="Code"/>
      </w:pPr>
      <w:r w:rsidRPr="00C83125">
        <w:t>print(ys)</w:t>
      </w:r>
    </w:p>
    <w:p w14:paraId="1DCE650E" w14:textId="77777777" w:rsidR="00C83125" w:rsidRPr="00C83125" w:rsidRDefault="00C83125" w:rsidP="00C83125">
      <w:pPr>
        <w:pStyle w:val="Code"/>
      </w:pPr>
      <w:r w:rsidRPr="00C83125">
        <w:t>print(preds)</w:t>
      </w:r>
    </w:p>
    <w:p w14:paraId="1207940B" w14:textId="77777777" w:rsidR="00C83125" w:rsidRDefault="00C83125" w:rsidP="00C83125">
      <w:pPr>
        <w:pStyle w:val="Code"/>
      </w:pPr>
      <w:r w:rsidRPr="00C83125">
        <w:t>print(ys</w:t>
      </w:r>
      <w:r w:rsidRPr="00C83125">
        <w:rPr>
          <w:b/>
          <w:bCs/>
        </w:rPr>
        <w:t>==</w:t>
      </w:r>
      <w:r w:rsidRPr="00C83125">
        <w:t>preds</w:t>
      </w:r>
      <w:r w:rsidRPr="00C83125">
        <w:rPr>
          <w:b/>
          <w:bCs/>
        </w:rPr>
        <w:t>.</w:t>
      </w:r>
      <w:r w:rsidRPr="00C83125">
        <w:t>cpu())</w:t>
      </w:r>
    </w:p>
    <w:p w14:paraId="5FF9EA0E" w14:textId="4D72CB9A" w:rsidR="00C83125" w:rsidRDefault="00C83125" w:rsidP="00C83125">
      <w:pPr>
        <w:pStyle w:val="Body1"/>
      </w:pPr>
      <w:r>
        <w:t>The output is:</w:t>
      </w:r>
    </w:p>
    <w:p w14:paraId="440E05C1" w14:textId="3A375726" w:rsidR="00B875D1" w:rsidRPr="00E54769" w:rsidRDefault="00B875D1" w:rsidP="00B875D1">
      <w:pPr>
        <w:pStyle w:val="Code"/>
      </w:pPr>
      <w:r w:rsidRPr="00E54769">
        <w:t>tensor([0, 0, 1, 0, 1, 0, 0, 1, 0, 1, 1, 1, 0, 0, 1, 1, 1, 1, 1, 1, 1, 0, 1, 1, 0, 1, 1, 0, 0, 1, 1, 0])</w:t>
      </w:r>
    </w:p>
    <w:p w14:paraId="2F68EAA9" w14:textId="781729B6" w:rsidR="00B875D1" w:rsidRPr="00E54769" w:rsidRDefault="00B875D1" w:rsidP="00B875D1">
      <w:pPr>
        <w:pStyle w:val="Code"/>
      </w:pPr>
      <w:r w:rsidRPr="00E54769">
        <w:t>tensor([0, 0, 1, 0, 1, 0, 0, 1, 0, 1, 1, 1, 0, 0, 1, 1, 1, 1, 1, 1, 1, 0, 1, 1, 0, 1, 1, 0, 0, 1, 1, 0], device='cuda:0')</w:t>
      </w:r>
    </w:p>
    <w:p w14:paraId="0E76E5C6" w14:textId="6EEBAB04" w:rsidR="00B875D1" w:rsidRPr="00B875D1" w:rsidRDefault="00B875D1" w:rsidP="00B875D1">
      <w:pPr>
        <w:pStyle w:val="Code"/>
      </w:pPr>
      <w:r w:rsidRPr="00B875D1">
        <w:t>tensor([True, True, True, True, True, True, True, True, True, True, True, True, True, True, True, True, True, True, True, True, True, True, True, True, True, True, True, True, True, True, True, True])</w:t>
      </w:r>
    </w:p>
    <w:p w14:paraId="589411C7" w14:textId="56C986CC" w:rsidR="00C83125" w:rsidRDefault="00C83125" w:rsidP="00B875D1">
      <w:pPr>
        <w:pStyle w:val="Body1"/>
      </w:pPr>
      <w:r w:rsidRPr="00C83125">
        <w:t>Results show that the model made 3</w:t>
      </w:r>
      <w:r w:rsidR="00B875D1">
        <w:t>2</w:t>
      </w:r>
      <w:r w:rsidRPr="00C83125">
        <w:t xml:space="preserve"> correct prediction</w:t>
      </w:r>
      <w:r w:rsidR="002F4AA9">
        <w:t>s</w:t>
      </w:r>
      <w:r w:rsidRPr="00C83125">
        <w:t xml:space="preserve"> and </w:t>
      </w:r>
      <w:r w:rsidR="00B875D1">
        <w:t>no</w:t>
      </w:r>
      <w:r w:rsidRPr="00C83125">
        <w:t xml:space="preserve"> wrong prediction.</w:t>
      </w:r>
    </w:p>
    <w:p w14:paraId="46AF80DD" w14:textId="6D50F802" w:rsidR="00B065E3" w:rsidRPr="00C87D72" w:rsidRDefault="00B065E3" w:rsidP="00B065E3">
      <w:pPr>
        <w:pBdr>
          <w:top w:val="single" w:sz="18" w:space="1" w:color="auto"/>
        </w:pBdr>
        <w:shd w:val="clear" w:color="auto" w:fill="E6E6E6"/>
        <w:tabs>
          <w:tab w:val="left" w:pos="360"/>
        </w:tabs>
        <w:suppressAutoHyphens/>
        <w:spacing w:before="360" w:after="120" w:line="240" w:lineRule="exact"/>
        <w:ind w:left="360" w:right="360"/>
        <w:jc w:val="both"/>
        <w:rPr>
          <w:rFonts w:ascii="Arial" w:hAnsi="Arial"/>
          <w:b/>
          <w:color w:val="960000"/>
          <w:sz w:val="19"/>
        </w:rPr>
      </w:pPr>
      <w:r w:rsidRPr="00C87D72">
        <w:rPr>
          <w:rFonts w:ascii="Arial" w:hAnsi="Arial"/>
          <w:b/>
          <w:color w:val="960000"/>
          <w:sz w:val="19"/>
        </w:rPr>
        <w:t xml:space="preserve">Exercise </w:t>
      </w:r>
      <w:r>
        <w:rPr>
          <w:rFonts w:ascii="Arial" w:hAnsi="Arial"/>
          <w:b/>
          <w:color w:val="960000"/>
          <w:sz w:val="19"/>
        </w:rPr>
        <w:t>13</w:t>
      </w:r>
      <w:r w:rsidRPr="00C87D72">
        <w:rPr>
          <w:rFonts w:ascii="Arial" w:hAnsi="Arial"/>
          <w:b/>
          <w:color w:val="960000"/>
          <w:sz w:val="19"/>
        </w:rPr>
        <w:t>.</w:t>
      </w:r>
      <w:r>
        <w:rPr>
          <w:rFonts w:ascii="Arial" w:hAnsi="Arial"/>
          <w:b/>
          <w:color w:val="960000"/>
          <w:sz w:val="19"/>
        </w:rPr>
        <w:t>4</w:t>
      </w:r>
    </w:p>
    <w:p w14:paraId="55EF72CE" w14:textId="1DAB7065" w:rsidR="00B065E3" w:rsidRPr="00C87D72" w:rsidRDefault="00B065E3" w:rsidP="00B065E3">
      <w:pPr>
        <w:pStyle w:val="Sidebar"/>
      </w:pPr>
      <w:r>
        <w:t xml:space="preserve">Change the random seed to 0 and obtain a batch of </w:t>
      </w:r>
      <w:r w:rsidR="00423A8C" w:rsidRPr="00C83125">
        <w:rPr>
          <w:sz w:val="16"/>
        </w:rPr>
        <w:t>32 images from the test subset</w:t>
      </w:r>
      <w:r>
        <w:t xml:space="preserve">. </w:t>
      </w:r>
      <w:r w:rsidR="00423A8C">
        <w:t>Make predictions on them using the fine-tuned model and see how many predictions are correct.</w:t>
      </w:r>
      <w:r w:rsidRPr="00C87D72">
        <w:t xml:space="preserve"> </w:t>
      </w:r>
    </w:p>
    <w:p w14:paraId="5E141E7A" w14:textId="77777777" w:rsidR="00B065E3" w:rsidRPr="00C87D72" w:rsidRDefault="00B065E3" w:rsidP="00B065E3">
      <w:pPr>
        <w:pBdr>
          <w:bottom w:val="single" w:sz="18" w:space="1" w:color="auto"/>
        </w:pBdr>
        <w:shd w:val="clear" w:color="auto" w:fill="E6E6E6"/>
        <w:tabs>
          <w:tab w:val="left" w:pos="360"/>
        </w:tabs>
        <w:suppressAutoHyphens/>
        <w:spacing w:before="120" w:after="120" w:line="240" w:lineRule="exact"/>
        <w:ind w:left="360" w:right="360"/>
        <w:jc w:val="both"/>
        <w:rPr>
          <w:rFonts w:ascii="Verdana" w:hAnsi="Verdana"/>
          <w:sz w:val="15"/>
        </w:rPr>
      </w:pPr>
    </w:p>
    <w:p w14:paraId="437AD8C2" w14:textId="49B98CE8" w:rsidR="00C83125" w:rsidRPr="00C83125" w:rsidRDefault="00B875D1" w:rsidP="00B875D1">
      <w:pPr>
        <w:pStyle w:val="Body1"/>
      </w:pPr>
      <w:r w:rsidRPr="00B875D1">
        <w:t>A powerful way to assess your model’s real-world performance is to visualize a sample of predictions</w:t>
      </w:r>
      <w:r>
        <w:t xml:space="preserve">, </w:t>
      </w:r>
      <w:r w:rsidRPr="00B875D1">
        <w:t>including both successes and errors. Let’s plot the first ten images from the test batch, clearly labeling each one with both its ground-truth and predicted class.</w:t>
      </w:r>
    </w:p>
    <w:p w14:paraId="58185C84" w14:textId="77777777" w:rsidR="00C83125" w:rsidRPr="00C83125" w:rsidRDefault="00C83125" w:rsidP="00C83125">
      <w:pPr>
        <w:pStyle w:val="Code"/>
      </w:pPr>
      <w:r w:rsidRPr="00C83125">
        <w:rPr>
          <w:rStyle w:val="kn"/>
        </w:rPr>
        <w:t>import</w:t>
      </w:r>
      <w:r w:rsidRPr="00C83125">
        <w:rPr>
          <w:rStyle w:val="w"/>
        </w:rPr>
        <w:t xml:space="preserve"> </w:t>
      </w:r>
      <w:r w:rsidRPr="00C83125">
        <w:rPr>
          <w:rStyle w:val="nn"/>
        </w:rPr>
        <w:t>torchvision.transforms</w:t>
      </w:r>
      <w:r w:rsidRPr="00C83125">
        <w:rPr>
          <w:rStyle w:val="w"/>
        </w:rPr>
        <w:t xml:space="preserve"> </w:t>
      </w:r>
      <w:r w:rsidRPr="00C83125">
        <w:rPr>
          <w:rStyle w:val="k"/>
        </w:rPr>
        <w:t>as</w:t>
      </w:r>
      <w:r w:rsidRPr="00C83125">
        <w:rPr>
          <w:rStyle w:val="w"/>
        </w:rPr>
        <w:t xml:space="preserve"> </w:t>
      </w:r>
      <w:r w:rsidRPr="00C83125">
        <w:rPr>
          <w:rStyle w:val="nn"/>
        </w:rPr>
        <w:t>T</w:t>
      </w:r>
    </w:p>
    <w:p w14:paraId="39A21270" w14:textId="77777777" w:rsidR="00C83125" w:rsidRPr="00C83125" w:rsidRDefault="00C83125" w:rsidP="00C83125">
      <w:pPr>
        <w:pStyle w:val="Code"/>
      </w:pPr>
    </w:p>
    <w:p w14:paraId="19AA2E67" w14:textId="77777777" w:rsidR="00C83125" w:rsidRPr="00C83125" w:rsidRDefault="00C83125" w:rsidP="00C83125">
      <w:pPr>
        <w:pStyle w:val="Code"/>
      </w:pPr>
      <w:r w:rsidRPr="00C83125">
        <w:rPr>
          <w:rStyle w:val="n"/>
        </w:rPr>
        <w:t>T1</w:t>
      </w:r>
      <w:r w:rsidRPr="00C83125">
        <w:rPr>
          <w:rStyle w:val="o"/>
        </w:rPr>
        <w:t>=</w:t>
      </w:r>
      <w:r w:rsidRPr="00C83125">
        <w:rPr>
          <w:rStyle w:val="n"/>
        </w:rPr>
        <w:t>T</w:t>
      </w:r>
      <w:r w:rsidRPr="00C83125">
        <w:rPr>
          <w:rStyle w:val="o"/>
        </w:rPr>
        <w:t>.</w:t>
      </w:r>
      <w:r w:rsidRPr="00C83125">
        <w:rPr>
          <w:rStyle w:val="n"/>
        </w:rPr>
        <w:t>Compose</w:t>
      </w:r>
      <w:r w:rsidRPr="00C83125">
        <w:rPr>
          <w:rStyle w:val="p"/>
        </w:rPr>
        <w:t>([</w:t>
      </w:r>
    </w:p>
    <w:p w14:paraId="30C2E57C" w14:textId="77777777" w:rsidR="00C83125" w:rsidRPr="00C83125" w:rsidRDefault="00C83125" w:rsidP="00C83125">
      <w:pPr>
        <w:pStyle w:val="Code"/>
      </w:pPr>
      <w:r w:rsidRPr="00C83125">
        <w:rPr>
          <w:rStyle w:val="n"/>
        </w:rPr>
        <w:t>T</w:t>
      </w:r>
      <w:r w:rsidRPr="00C83125">
        <w:rPr>
          <w:rStyle w:val="o"/>
        </w:rPr>
        <w:t>.</w:t>
      </w:r>
      <w:r w:rsidRPr="00C83125">
        <w:rPr>
          <w:rStyle w:val="n"/>
        </w:rPr>
        <w:t>Normalize</w:t>
      </w:r>
      <w:r w:rsidRPr="00C83125">
        <w:rPr>
          <w:rStyle w:val="p"/>
        </w:rPr>
        <w:t>([</w:t>
      </w:r>
      <w:r w:rsidRPr="00C83125">
        <w:rPr>
          <w:rStyle w:val="mi"/>
        </w:rPr>
        <w:t>0</w:t>
      </w:r>
      <w:r w:rsidRPr="00C83125">
        <w:rPr>
          <w:rStyle w:val="p"/>
        </w:rPr>
        <w:t>,</w:t>
      </w:r>
      <w:r w:rsidRPr="00C83125">
        <w:t xml:space="preserve"> </w:t>
      </w:r>
      <w:r w:rsidRPr="00C83125">
        <w:rPr>
          <w:rStyle w:val="mi"/>
        </w:rPr>
        <w:t>0</w:t>
      </w:r>
      <w:r w:rsidRPr="00C83125">
        <w:rPr>
          <w:rStyle w:val="p"/>
        </w:rPr>
        <w:t>,</w:t>
      </w:r>
      <w:r w:rsidRPr="00C83125">
        <w:t xml:space="preserve"> </w:t>
      </w:r>
      <w:r w:rsidRPr="00C83125">
        <w:rPr>
          <w:rStyle w:val="mi"/>
        </w:rPr>
        <w:t>0</w:t>
      </w:r>
      <w:r w:rsidRPr="00C83125">
        <w:rPr>
          <w:rStyle w:val="p"/>
        </w:rPr>
        <w:t>],</w:t>
      </w:r>
    </w:p>
    <w:p w14:paraId="3FEA8523" w14:textId="77777777" w:rsidR="00C83125" w:rsidRPr="00C83125" w:rsidRDefault="00C83125" w:rsidP="00C83125">
      <w:pPr>
        <w:pStyle w:val="Code"/>
      </w:pPr>
      <w:r w:rsidRPr="00C83125">
        <w:t xml:space="preserve">            </w:t>
      </w:r>
      <w:r w:rsidRPr="00C83125">
        <w:rPr>
          <w:rStyle w:val="p"/>
        </w:rPr>
        <w:t>[</w:t>
      </w:r>
      <w:r w:rsidRPr="00C83125">
        <w:rPr>
          <w:rStyle w:val="mi"/>
        </w:rPr>
        <w:t>1</w:t>
      </w:r>
      <w:r w:rsidRPr="00C83125">
        <w:rPr>
          <w:rStyle w:val="o"/>
        </w:rPr>
        <w:t>/</w:t>
      </w:r>
      <w:r w:rsidRPr="00C83125">
        <w:rPr>
          <w:rStyle w:val="mf"/>
        </w:rPr>
        <w:t>0.229</w:t>
      </w:r>
      <w:r w:rsidRPr="00C83125">
        <w:rPr>
          <w:rStyle w:val="p"/>
        </w:rPr>
        <w:t>,</w:t>
      </w:r>
      <w:r w:rsidRPr="00C83125">
        <w:t xml:space="preserve"> </w:t>
      </w:r>
      <w:r w:rsidRPr="00C83125">
        <w:rPr>
          <w:rStyle w:val="mi"/>
        </w:rPr>
        <w:t>1</w:t>
      </w:r>
      <w:r w:rsidRPr="00C83125">
        <w:rPr>
          <w:rStyle w:val="o"/>
        </w:rPr>
        <w:t>/</w:t>
      </w:r>
      <w:r w:rsidRPr="00C83125">
        <w:rPr>
          <w:rStyle w:val="mf"/>
        </w:rPr>
        <w:t>0.224</w:t>
      </w:r>
      <w:r w:rsidRPr="00C83125">
        <w:rPr>
          <w:rStyle w:val="p"/>
        </w:rPr>
        <w:t>,</w:t>
      </w:r>
      <w:r w:rsidRPr="00C83125">
        <w:t xml:space="preserve"> </w:t>
      </w:r>
      <w:r w:rsidRPr="00C83125">
        <w:rPr>
          <w:rStyle w:val="mi"/>
        </w:rPr>
        <w:t>1</w:t>
      </w:r>
      <w:r w:rsidRPr="00C83125">
        <w:rPr>
          <w:rStyle w:val="o"/>
        </w:rPr>
        <w:t>/</w:t>
      </w:r>
      <w:r w:rsidRPr="00C83125">
        <w:rPr>
          <w:rStyle w:val="mf"/>
        </w:rPr>
        <w:t>0.225</w:t>
      </w:r>
      <w:r w:rsidRPr="00C83125">
        <w:rPr>
          <w:rStyle w:val="p"/>
        </w:rPr>
        <w:t>])])</w:t>
      </w:r>
      <w:r w:rsidRPr="00C83125">
        <w:t xml:space="preserve"> </w:t>
      </w:r>
    </w:p>
    <w:p w14:paraId="2302674F" w14:textId="77777777" w:rsidR="00C83125" w:rsidRPr="00C83125" w:rsidRDefault="00C83125" w:rsidP="00C83125">
      <w:pPr>
        <w:pStyle w:val="Code"/>
      </w:pPr>
    </w:p>
    <w:p w14:paraId="2E420224" w14:textId="77777777" w:rsidR="00C83125" w:rsidRPr="00C83125" w:rsidRDefault="00C83125" w:rsidP="00C83125">
      <w:pPr>
        <w:pStyle w:val="Code"/>
      </w:pPr>
      <w:r w:rsidRPr="00C83125">
        <w:rPr>
          <w:rStyle w:val="n"/>
        </w:rPr>
        <w:t>T2</w:t>
      </w:r>
      <w:r w:rsidRPr="00C83125">
        <w:rPr>
          <w:rStyle w:val="o"/>
        </w:rPr>
        <w:t>=</w:t>
      </w:r>
      <w:r w:rsidRPr="00C83125">
        <w:rPr>
          <w:rStyle w:val="n"/>
        </w:rPr>
        <w:t>T</w:t>
      </w:r>
      <w:r w:rsidRPr="00C83125">
        <w:rPr>
          <w:rStyle w:val="o"/>
        </w:rPr>
        <w:t>.</w:t>
      </w:r>
      <w:r w:rsidRPr="00C83125">
        <w:rPr>
          <w:rStyle w:val="n"/>
        </w:rPr>
        <w:t>Compose</w:t>
      </w:r>
      <w:r w:rsidRPr="00C83125">
        <w:rPr>
          <w:rStyle w:val="p"/>
        </w:rPr>
        <w:t>([</w:t>
      </w:r>
    </w:p>
    <w:p w14:paraId="3558DAA6" w14:textId="77777777" w:rsidR="00C83125" w:rsidRPr="00C83125" w:rsidRDefault="00C83125" w:rsidP="00C83125">
      <w:pPr>
        <w:pStyle w:val="Code"/>
      </w:pPr>
      <w:r w:rsidRPr="00C83125">
        <w:rPr>
          <w:rStyle w:val="n"/>
        </w:rPr>
        <w:t>T</w:t>
      </w:r>
      <w:r w:rsidRPr="00C83125">
        <w:rPr>
          <w:rStyle w:val="o"/>
        </w:rPr>
        <w:t>.</w:t>
      </w:r>
      <w:r w:rsidRPr="00C83125">
        <w:rPr>
          <w:rStyle w:val="n"/>
        </w:rPr>
        <w:t>Normalize</w:t>
      </w:r>
      <w:r w:rsidRPr="00C83125">
        <w:rPr>
          <w:rStyle w:val="p"/>
        </w:rPr>
        <w:t>([</w:t>
      </w:r>
      <w:r w:rsidRPr="00C83125">
        <w:rPr>
          <w:rStyle w:val="o"/>
        </w:rPr>
        <w:t>-</w:t>
      </w:r>
      <w:r w:rsidRPr="00C83125">
        <w:rPr>
          <w:rStyle w:val="mf"/>
        </w:rPr>
        <w:t>0.485</w:t>
      </w:r>
      <w:r w:rsidRPr="00C83125">
        <w:rPr>
          <w:rStyle w:val="p"/>
        </w:rPr>
        <w:t>,</w:t>
      </w:r>
      <w:r w:rsidRPr="00C83125">
        <w:t xml:space="preserve"> </w:t>
      </w:r>
      <w:r w:rsidRPr="00C83125">
        <w:rPr>
          <w:rStyle w:val="o"/>
        </w:rPr>
        <w:t>-</w:t>
      </w:r>
      <w:r w:rsidRPr="00C83125">
        <w:rPr>
          <w:rStyle w:val="mf"/>
        </w:rPr>
        <w:t>0.456</w:t>
      </w:r>
      <w:r w:rsidRPr="00C83125">
        <w:rPr>
          <w:rStyle w:val="p"/>
        </w:rPr>
        <w:t>,</w:t>
      </w:r>
      <w:r w:rsidRPr="00C83125">
        <w:t xml:space="preserve"> </w:t>
      </w:r>
      <w:r w:rsidRPr="00C83125">
        <w:rPr>
          <w:rStyle w:val="o"/>
        </w:rPr>
        <w:t>-</w:t>
      </w:r>
      <w:r w:rsidRPr="00C83125">
        <w:rPr>
          <w:rStyle w:val="mf"/>
        </w:rPr>
        <w:t>0.406</w:t>
      </w:r>
      <w:r w:rsidRPr="00C83125">
        <w:rPr>
          <w:rStyle w:val="p"/>
        </w:rPr>
        <w:t>],</w:t>
      </w:r>
    </w:p>
    <w:p w14:paraId="2CC8D54B" w14:textId="77777777" w:rsidR="00C83125" w:rsidRPr="00C83125" w:rsidRDefault="00C83125" w:rsidP="00C83125">
      <w:pPr>
        <w:pStyle w:val="Code"/>
      </w:pPr>
      <w:r w:rsidRPr="00C83125">
        <w:t xml:space="preserve">            </w:t>
      </w:r>
      <w:r w:rsidRPr="00C83125">
        <w:rPr>
          <w:rStyle w:val="p"/>
        </w:rPr>
        <w:t>[</w:t>
      </w:r>
      <w:r w:rsidRPr="00C83125">
        <w:rPr>
          <w:rStyle w:val="mi"/>
        </w:rPr>
        <w:t>1</w:t>
      </w:r>
      <w:r w:rsidRPr="00C83125">
        <w:rPr>
          <w:rStyle w:val="p"/>
        </w:rPr>
        <w:t>,</w:t>
      </w:r>
      <w:r w:rsidRPr="00C83125">
        <w:rPr>
          <w:rStyle w:val="mi"/>
        </w:rPr>
        <w:t>1</w:t>
      </w:r>
      <w:r w:rsidRPr="00C83125">
        <w:rPr>
          <w:rStyle w:val="p"/>
        </w:rPr>
        <w:t>,</w:t>
      </w:r>
      <w:r w:rsidRPr="00C83125">
        <w:rPr>
          <w:rStyle w:val="mi"/>
        </w:rPr>
        <w:t>1</w:t>
      </w:r>
      <w:r w:rsidRPr="00C83125">
        <w:rPr>
          <w:rStyle w:val="p"/>
        </w:rPr>
        <w:t>])])</w:t>
      </w:r>
      <w:r w:rsidRPr="00C83125">
        <w:t xml:space="preserve"> </w:t>
      </w:r>
    </w:p>
    <w:p w14:paraId="2FAB608F" w14:textId="77777777" w:rsidR="00C83125" w:rsidRPr="00C83125" w:rsidRDefault="00C83125" w:rsidP="00C83125">
      <w:pPr>
        <w:pStyle w:val="Code"/>
      </w:pPr>
    </w:p>
    <w:p w14:paraId="5CA41E45" w14:textId="77777777" w:rsidR="00C83125" w:rsidRPr="00C83125" w:rsidRDefault="00C83125" w:rsidP="00C83125">
      <w:pPr>
        <w:pStyle w:val="Code"/>
      </w:pPr>
      <w:r w:rsidRPr="00C83125">
        <w:rPr>
          <w:rStyle w:val="n"/>
        </w:rPr>
        <w:t>plt</w:t>
      </w:r>
      <w:r w:rsidRPr="00C83125">
        <w:rPr>
          <w:rStyle w:val="o"/>
        </w:rPr>
        <w:t>.</w:t>
      </w:r>
      <w:r w:rsidRPr="00C83125">
        <w:rPr>
          <w:rStyle w:val="n"/>
        </w:rPr>
        <w:t>figure</w:t>
      </w:r>
      <w:r w:rsidRPr="00C83125">
        <w:rPr>
          <w:rStyle w:val="p"/>
        </w:rPr>
        <w:t>(</w:t>
      </w:r>
      <w:r w:rsidRPr="00C83125">
        <w:rPr>
          <w:rStyle w:val="n"/>
        </w:rPr>
        <w:t>figsize</w:t>
      </w:r>
      <w:r w:rsidRPr="00C83125">
        <w:rPr>
          <w:rStyle w:val="o"/>
        </w:rPr>
        <w:t>=</w:t>
      </w:r>
      <w:r w:rsidRPr="00C83125">
        <w:rPr>
          <w:rStyle w:val="p"/>
        </w:rPr>
        <w:t>(</w:t>
      </w:r>
      <w:r w:rsidRPr="00C83125">
        <w:rPr>
          <w:rStyle w:val="mi"/>
        </w:rPr>
        <w:t>10</w:t>
      </w:r>
      <w:r w:rsidRPr="00C83125">
        <w:rPr>
          <w:rStyle w:val="p"/>
        </w:rPr>
        <w:t>,</w:t>
      </w:r>
      <w:r w:rsidRPr="00C83125">
        <w:rPr>
          <w:rStyle w:val="mi"/>
        </w:rPr>
        <w:t>4</w:t>
      </w:r>
      <w:r w:rsidRPr="00C83125">
        <w:rPr>
          <w:rStyle w:val="p"/>
        </w:rPr>
        <w:t>),</w:t>
      </w:r>
      <w:r w:rsidRPr="00C83125">
        <w:rPr>
          <w:rStyle w:val="n"/>
        </w:rPr>
        <w:t>dpi</w:t>
      </w:r>
      <w:r w:rsidRPr="00C83125">
        <w:rPr>
          <w:rStyle w:val="o"/>
        </w:rPr>
        <w:t>=</w:t>
      </w:r>
      <w:r w:rsidRPr="00C83125">
        <w:rPr>
          <w:rStyle w:val="mi"/>
        </w:rPr>
        <w:t>100</w:t>
      </w:r>
      <w:r w:rsidRPr="00C83125">
        <w:rPr>
          <w:rStyle w:val="p"/>
        </w:rPr>
        <w:t>)</w:t>
      </w:r>
    </w:p>
    <w:p w14:paraId="1F2A327B" w14:textId="77777777" w:rsidR="00C83125" w:rsidRPr="00C83125" w:rsidRDefault="00C83125" w:rsidP="00C83125">
      <w:pPr>
        <w:pStyle w:val="Code"/>
      </w:pPr>
      <w:r w:rsidRPr="00C83125">
        <w:rPr>
          <w:rStyle w:val="k"/>
        </w:rPr>
        <w:t>for</w:t>
      </w:r>
      <w:r w:rsidRPr="00C83125">
        <w:t xml:space="preserve"> </w:t>
      </w:r>
      <w:r w:rsidRPr="00C83125">
        <w:rPr>
          <w:rStyle w:val="n"/>
        </w:rPr>
        <w:t>i</w:t>
      </w:r>
      <w:r w:rsidRPr="00C83125">
        <w:t xml:space="preserve"> </w:t>
      </w:r>
      <w:r w:rsidRPr="00C83125">
        <w:rPr>
          <w:rStyle w:val="ow"/>
        </w:rPr>
        <w:t>in</w:t>
      </w:r>
      <w:r w:rsidRPr="00C83125">
        <w:t xml:space="preserve"> </w:t>
      </w:r>
      <w:r w:rsidRPr="00C83125">
        <w:rPr>
          <w:rStyle w:val="nb"/>
        </w:rPr>
        <w:t>range</w:t>
      </w:r>
      <w:r w:rsidRPr="00C83125">
        <w:rPr>
          <w:rStyle w:val="p"/>
        </w:rPr>
        <w:t>(</w:t>
      </w:r>
      <w:r w:rsidRPr="00C83125">
        <w:rPr>
          <w:rStyle w:val="mi"/>
        </w:rPr>
        <w:t>10</w:t>
      </w:r>
      <w:r w:rsidRPr="00C83125">
        <w:rPr>
          <w:rStyle w:val="p"/>
        </w:rPr>
        <w:t>):</w:t>
      </w:r>
    </w:p>
    <w:p w14:paraId="30DF645D" w14:textId="77777777" w:rsidR="00C83125" w:rsidRPr="00C83125" w:rsidRDefault="00C83125" w:rsidP="00C83125">
      <w:pPr>
        <w:pStyle w:val="Code"/>
      </w:pPr>
      <w:r w:rsidRPr="00C83125">
        <w:t xml:space="preserve">    </w:t>
      </w:r>
      <w:r w:rsidRPr="00C83125">
        <w:rPr>
          <w:rStyle w:val="n"/>
        </w:rPr>
        <w:t>ax</w:t>
      </w:r>
      <w:r w:rsidRPr="00C83125">
        <w:t xml:space="preserve"> </w:t>
      </w:r>
      <w:r w:rsidRPr="00C83125">
        <w:rPr>
          <w:rStyle w:val="o"/>
        </w:rPr>
        <w:t>=</w:t>
      </w:r>
      <w:r w:rsidRPr="00C83125">
        <w:t xml:space="preserve"> </w:t>
      </w:r>
      <w:r w:rsidRPr="00C83125">
        <w:rPr>
          <w:rStyle w:val="n"/>
        </w:rPr>
        <w:t>plt</w:t>
      </w:r>
      <w:r w:rsidRPr="00C83125">
        <w:rPr>
          <w:rStyle w:val="o"/>
        </w:rPr>
        <w:t>.</w:t>
      </w:r>
      <w:r w:rsidRPr="00C83125">
        <w:rPr>
          <w:rStyle w:val="n"/>
        </w:rPr>
        <w:t>subplot</w:t>
      </w:r>
      <w:r w:rsidRPr="00C83125">
        <w:rPr>
          <w:rStyle w:val="p"/>
        </w:rPr>
        <w:t>(</w:t>
      </w:r>
      <w:r w:rsidRPr="00C83125">
        <w:rPr>
          <w:rStyle w:val="mi"/>
        </w:rPr>
        <w:t>2</w:t>
      </w:r>
      <w:r w:rsidRPr="00C83125">
        <w:rPr>
          <w:rStyle w:val="p"/>
        </w:rPr>
        <w:t>,</w:t>
      </w:r>
      <w:r w:rsidRPr="00C83125">
        <w:rPr>
          <w:rStyle w:val="mi"/>
        </w:rPr>
        <w:t>5</w:t>
      </w:r>
      <w:r w:rsidRPr="00C83125">
        <w:rPr>
          <w:rStyle w:val="p"/>
        </w:rPr>
        <w:t>,</w:t>
      </w:r>
      <w:r w:rsidRPr="00C83125">
        <w:t xml:space="preserve"> </w:t>
      </w:r>
      <w:r w:rsidRPr="00C83125">
        <w:rPr>
          <w:rStyle w:val="n"/>
        </w:rPr>
        <w:t>i</w:t>
      </w:r>
      <w:r w:rsidRPr="00C83125">
        <w:t xml:space="preserve"> </w:t>
      </w:r>
      <w:r w:rsidRPr="00C83125">
        <w:rPr>
          <w:rStyle w:val="o"/>
        </w:rPr>
        <w:t>+</w:t>
      </w:r>
      <w:r w:rsidRPr="00C83125">
        <w:t xml:space="preserve"> </w:t>
      </w:r>
      <w:r w:rsidRPr="00C83125">
        <w:rPr>
          <w:rStyle w:val="mi"/>
        </w:rPr>
        <w:t>1</w:t>
      </w:r>
      <w:r w:rsidRPr="00C83125">
        <w:rPr>
          <w:rStyle w:val="p"/>
        </w:rPr>
        <w:t>)</w:t>
      </w:r>
    </w:p>
    <w:p w14:paraId="051A08CC" w14:textId="77777777" w:rsidR="00C83125" w:rsidRPr="00C83125" w:rsidRDefault="00C83125" w:rsidP="00C83125">
      <w:pPr>
        <w:pStyle w:val="Code"/>
      </w:pPr>
      <w:r w:rsidRPr="00C83125">
        <w:t xml:space="preserve">    </w:t>
      </w:r>
      <w:r w:rsidRPr="00C83125">
        <w:rPr>
          <w:rStyle w:val="n"/>
        </w:rPr>
        <w:t>plt</w:t>
      </w:r>
      <w:r w:rsidRPr="00C83125">
        <w:rPr>
          <w:rStyle w:val="o"/>
        </w:rPr>
        <w:t>.</w:t>
      </w:r>
      <w:r w:rsidRPr="00C83125">
        <w:rPr>
          <w:rStyle w:val="n"/>
        </w:rPr>
        <w:t>imshow</w:t>
      </w:r>
      <w:r w:rsidRPr="00C83125">
        <w:rPr>
          <w:rStyle w:val="p"/>
        </w:rPr>
        <w:t>(</w:t>
      </w:r>
      <w:r w:rsidRPr="00C83125">
        <w:rPr>
          <w:rStyle w:val="n"/>
        </w:rPr>
        <w:t>T2</w:t>
      </w:r>
      <w:r w:rsidRPr="00C83125">
        <w:rPr>
          <w:rStyle w:val="p"/>
        </w:rPr>
        <w:t>(</w:t>
      </w:r>
      <w:r w:rsidRPr="00C83125">
        <w:rPr>
          <w:rStyle w:val="n"/>
        </w:rPr>
        <w:t>T1</w:t>
      </w:r>
      <w:r w:rsidRPr="00C83125">
        <w:rPr>
          <w:rStyle w:val="p"/>
        </w:rPr>
        <w:t>(</w:t>
      </w:r>
      <w:r w:rsidRPr="00C83125">
        <w:rPr>
          <w:rStyle w:val="n"/>
        </w:rPr>
        <w:t>imgs</w:t>
      </w:r>
      <w:r w:rsidRPr="00C83125">
        <w:rPr>
          <w:rStyle w:val="p"/>
        </w:rPr>
        <w:t>[</w:t>
      </w:r>
      <w:r w:rsidRPr="00C83125">
        <w:rPr>
          <w:rStyle w:val="n"/>
        </w:rPr>
        <w:t>i</w:t>
      </w:r>
      <w:r w:rsidRPr="00C83125">
        <w:rPr>
          <w:rStyle w:val="p"/>
        </w:rPr>
        <w:t>]))</w:t>
      </w:r>
      <w:r w:rsidRPr="00C83125">
        <w:rPr>
          <w:rStyle w:val="o"/>
        </w:rPr>
        <w:t>.</w:t>
      </w:r>
      <w:r w:rsidRPr="00C83125">
        <w:rPr>
          <w:rStyle w:val="n"/>
        </w:rPr>
        <w:t>permute</w:t>
      </w:r>
      <w:r w:rsidRPr="00C83125">
        <w:rPr>
          <w:rStyle w:val="p"/>
        </w:rPr>
        <w:t>(</w:t>
      </w:r>
      <w:r w:rsidRPr="00C83125">
        <w:rPr>
          <w:rStyle w:val="mi"/>
        </w:rPr>
        <w:t>1</w:t>
      </w:r>
      <w:r w:rsidRPr="00C83125">
        <w:rPr>
          <w:rStyle w:val="p"/>
        </w:rPr>
        <w:t>,</w:t>
      </w:r>
      <w:r w:rsidRPr="00C83125">
        <w:rPr>
          <w:rStyle w:val="mi"/>
        </w:rPr>
        <w:t>2</w:t>
      </w:r>
      <w:r w:rsidRPr="00C83125">
        <w:rPr>
          <w:rStyle w:val="p"/>
        </w:rPr>
        <w:t>,</w:t>
      </w:r>
      <w:r w:rsidRPr="00C83125">
        <w:rPr>
          <w:rStyle w:val="mi"/>
        </w:rPr>
        <w:t>0</w:t>
      </w:r>
      <w:r w:rsidRPr="00C83125">
        <w:rPr>
          <w:rStyle w:val="p"/>
        </w:rPr>
        <w:t>))</w:t>
      </w:r>
    </w:p>
    <w:p w14:paraId="52D038C0" w14:textId="77777777" w:rsidR="00C83125" w:rsidRPr="00C83125" w:rsidRDefault="00C83125" w:rsidP="00C83125">
      <w:pPr>
        <w:pStyle w:val="Code"/>
      </w:pPr>
      <w:r w:rsidRPr="00C83125">
        <w:t xml:space="preserve">    </w:t>
      </w:r>
      <w:r w:rsidRPr="00C83125">
        <w:rPr>
          <w:rStyle w:val="n"/>
        </w:rPr>
        <w:t>plt</w:t>
      </w:r>
      <w:r w:rsidRPr="00C83125">
        <w:rPr>
          <w:rStyle w:val="o"/>
        </w:rPr>
        <w:t>.</w:t>
      </w:r>
      <w:r w:rsidRPr="00C83125">
        <w:rPr>
          <w:rStyle w:val="n"/>
        </w:rPr>
        <w:t>xticks</w:t>
      </w:r>
      <w:r w:rsidRPr="00C83125">
        <w:rPr>
          <w:rStyle w:val="p"/>
        </w:rPr>
        <w:t>([])</w:t>
      </w:r>
    </w:p>
    <w:p w14:paraId="191DF1E6" w14:textId="77777777" w:rsidR="00C83125" w:rsidRPr="00C83125" w:rsidRDefault="00C83125" w:rsidP="00C83125">
      <w:pPr>
        <w:pStyle w:val="Code"/>
      </w:pPr>
      <w:r w:rsidRPr="00C83125">
        <w:t xml:space="preserve">    </w:t>
      </w:r>
      <w:r w:rsidRPr="00C83125">
        <w:rPr>
          <w:rStyle w:val="n"/>
        </w:rPr>
        <w:t>plt</w:t>
      </w:r>
      <w:r w:rsidRPr="00C83125">
        <w:rPr>
          <w:rStyle w:val="o"/>
        </w:rPr>
        <w:t>.</w:t>
      </w:r>
      <w:r w:rsidRPr="00C83125">
        <w:rPr>
          <w:rStyle w:val="n"/>
        </w:rPr>
        <w:t>yticks</w:t>
      </w:r>
      <w:r w:rsidRPr="00C83125">
        <w:rPr>
          <w:rStyle w:val="p"/>
        </w:rPr>
        <w:t>([])</w:t>
      </w:r>
    </w:p>
    <w:p w14:paraId="679CC67E" w14:textId="77777777" w:rsidR="00B875D1" w:rsidRPr="00B875D1" w:rsidRDefault="00B875D1" w:rsidP="00B875D1">
      <w:pPr>
        <w:pStyle w:val="Code"/>
      </w:pPr>
      <w:r w:rsidRPr="00B875D1">
        <w:t>    if preds[i]==0 and ys[i]==0:</w:t>
      </w:r>
    </w:p>
    <w:p w14:paraId="0477BC46" w14:textId="77777777" w:rsidR="00B875D1" w:rsidRPr="00B875D1" w:rsidRDefault="00B875D1" w:rsidP="00B875D1">
      <w:pPr>
        <w:pStyle w:val="Code"/>
      </w:pPr>
      <w:r w:rsidRPr="00B875D1">
        <w:t>        plt.title("fake image\nprediction: fake",color="green")</w:t>
      </w:r>
    </w:p>
    <w:p w14:paraId="007E7D82" w14:textId="77777777" w:rsidR="00B875D1" w:rsidRPr="00B875D1" w:rsidRDefault="00B875D1" w:rsidP="00B875D1">
      <w:pPr>
        <w:pStyle w:val="Code"/>
      </w:pPr>
      <w:r w:rsidRPr="00B875D1">
        <w:t>    elif preds[i]==1 and ys[i]==0:</w:t>
      </w:r>
    </w:p>
    <w:p w14:paraId="0FA1A0EC" w14:textId="77777777" w:rsidR="00B875D1" w:rsidRPr="00B875D1" w:rsidRDefault="00B875D1" w:rsidP="00B875D1">
      <w:pPr>
        <w:pStyle w:val="Code"/>
      </w:pPr>
      <w:r w:rsidRPr="00B875D1">
        <w:lastRenderedPageBreak/>
        <w:t>        plt.title("fake image\nprediction: real",color="red")</w:t>
      </w:r>
    </w:p>
    <w:p w14:paraId="46A73628" w14:textId="77777777" w:rsidR="00B875D1" w:rsidRPr="00B875D1" w:rsidRDefault="00B875D1" w:rsidP="00B875D1">
      <w:pPr>
        <w:pStyle w:val="Code"/>
      </w:pPr>
      <w:r w:rsidRPr="00B875D1">
        <w:t>    elif preds[i]==0 and ys[i]==1:</w:t>
      </w:r>
    </w:p>
    <w:p w14:paraId="17D57942" w14:textId="77777777" w:rsidR="00B875D1" w:rsidRPr="00B875D1" w:rsidRDefault="00B875D1" w:rsidP="00B875D1">
      <w:pPr>
        <w:pStyle w:val="Code"/>
      </w:pPr>
      <w:r w:rsidRPr="00B875D1">
        <w:t>        plt.title("real image\nprediction: fake",color="red")</w:t>
      </w:r>
    </w:p>
    <w:p w14:paraId="7399972A" w14:textId="77777777" w:rsidR="00B875D1" w:rsidRPr="00B875D1" w:rsidRDefault="00B875D1" w:rsidP="00B875D1">
      <w:pPr>
        <w:pStyle w:val="Code"/>
      </w:pPr>
      <w:r w:rsidRPr="00B875D1">
        <w:t>    elif preds[i]==1 and ys[i]==1:</w:t>
      </w:r>
    </w:p>
    <w:p w14:paraId="66491D51" w14:textId="77777777" w:rsidR="00B875D1" w:rsidRPr="00B875D1" w:rsidRDefault="00B875D1" w:rsidP="00B875D1">
      <w:pPr>
        <w:pStyle w:val="Code"/>
      </w:pPr>
      <w:r w:rsidRPr="00B875D1">
        <w:t>        plt.title("real image\nprediction: real",color="green")</w:t>
      </w:r>
    </w:p>
    <w:p w14:paraId="0B3E2D47" w14:textId="77777777" w:rsidR="00C83125" w:rsidRPr="00C83125" w:rsidRDefault="00C83125" w:rsidP="00C83125">
      <w:pPr>
        <w:pStyle w:val="Code"/>
      </w:pPr>
      <w:r w:rsidRPr="00C83125">
        <w:t xml:space="preserve">    </w:t>
      </w:r>
      <w:r w:rsidRPr="00C83125">
        <w:rPr>
          <w:rStyle w:val="n"/>
        </w:rPr>
        <w:t>plt</w:t>
      </w:r>
      <w:r w:rsidRPr="00C83125">
        <w:rPr>
          <w:rStyle w:val="o"/>
        </w:rPr>
        <w:t>.</w:t>
      </w:r>
      <w:r w:rsidRPr="00C83125">
        <w:rPr>
          <w:rStyle w:val="n"/>
        </w:rPr>
        <w:t>tight_layout</w:t>
      </w:r>
      <w:r w:rsidRPr="00C83125">
        <w:rPr>
          <w:rStyle w:val="p"/>
        </w:rPr>
        <w:t>()</w:t>
      </w:r>
    </w:p>
    <w:p w14:paraId="6B5BC04D" w14:textId="77777777" w:rsidR="00C83125" w:rsidRPr="00C83125" w:rsidRDefault="00C83125" w:rsidP="00C83125">
      <w:pPr>
        <w:pStyle w:val="Code"/>
      </w:pPr>
      <w:r w:rsidRPr="00C83125">
        <w:rPr>
          <w:rStyle w:val="n"/>
        </w:rPr>
        <w:t>plt</w:t>
      </w:r>
      <w:r w:rsidRPr="00C83125">
        <w:rPr>
          <w:rStyle w:val="o"/>
        </w:rPr>
        <w:t>.</w:t>
      </w:r>
      <w:r w:rsidRPr="00C83125">
        <w:rPr>
          <w:rStyle w:val="n"/>
        </w:rPr>
        <w:t>show</w:t>
      </w:r>
      <w:r w:rsidRPr="00C83125">
        <w:rPr>
          <w:rStyle w:val="p"/>
        </w:rPr>
        <w:t>()</w:t>
      </w:r>
    </w:p>
    <w:p w14:paraId="4F1EBB6F" w14:textId="4178CE36" w:rsidR="00C83125" w:rsidRDefault="00C83125" w:rsidP="00B875D1">
      <w:pPr>
        <w:pStyle w:val="Body1"/>
      </w:pPr>
      <w:r>
        <w:t>You’ll see the output in figure 13.6.</w:t>
      </w:r>
      <w:r w:rsidR="00B875D1">
        <w:t xml:space="preserve"> </w:t>
      </w:r>
      <w:r w:rsidR="00B875D1" w:rsidRPr="00B875D1">
        <w:t xml:space="preserve">Each subplot shows one test image with its true class and model prediction, letting you visually inspect where the model </w:t>
      </w:r>
      <w:r w:rsidR="00B875D1">
        <w:t>makes the correct prediction or not</w:t>
      </w:r>
      <w:r w:rsidR="00B875D1" w:rsidRPr="00B875D1">
        <w:t>.</w:t>
      </w:r>
    </w:p>
    <w:p w14:paraId="0AAD1038" w14:textId="00483D73" w:rsidR="00C83125" w:rsidRDefault="00423A8C" w:rsidP="00423A8C">
      <w:pPr>
        <w:pStyle w:val="Figure"/>
      </w:pPr>
      <w:r>
        <w:rPr>
          <w:noProof/>
        </w:rPr>
        <w:drawing>
          <wp:inline distT="0" distB="0" distL="0" distR="0" wp14:anchorId="52BA59FD" wp14:editId="7E14D54F">
            <wp:extent cx="4797425" cy="2104390"/>
            <wp:effectExtent l="0" t="0" r="3175" b="0"/>
            <wp:docPr id="176572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7425" cy="2104390"/>
                    </a:xfrm>
                    <a:prstGeom prst="rect">
                      <a:avLst/>
                    </a:prstGeom>
                    <a:noFill/>
                    <a:ln>
                      <a:noFill/>
                    </a:ln>
                  </pic:spPr>
                </pic:pic>
              </a:graphicData>
            </a:graphic>
          </wp:inline>
        </w:drawing>
      </w:r>
    </w:p>
    <w:p w14:paraId="41182826" w14:textId="43494E64" w:rsidR="00423A8C" w:rsidRPr="00423A8C" w:rsidRDefault="00423A8C" w:rsidP="00423A8C">
      <w:pPr>
        <w:pStyle w:val="FigureCaption"/>
      </w:pPr>
      <w:r>
        <w:t>Figure 13.6 Using the fine-tuned model to differentiate real images from deepfakes.</w:t>
      </w:r>
      <w:r w:rsidR="00B875D1">
        <w:t xml:space="preserve"> </w:t>
      </w:r>
      <w:r w:rsidR="00B875D1" w:rsidRPr="00B875D1">
        <w:t xml:space="preserve">Each image is labeled with both its ground-truth class (real or fake) and the model’s prediction. This side-by-side visualization provides immediate </w:t>
      </w:r>
      <w:r w:rsidR="00B875D1">
        <w:t>feedback on</w:t>
      </w:r>
      <w:r w:rsidR="00B875D1" w:rsidRPr="00B875D1">
        <w:t xml:space="preserve"> the model’s </w:t>
      </w:r>
      <w:r w:rsidR="00B875D1">
        <w:t>predictions</w:t>
      </w:r>
      <w:r w:rsidR="00B875D1" w:rsidRPr="00B875D1">
        <w:t>. Notice how convincingly realistic some “fake” images appear, underscoring the importance of robust deep learning solutions.</w:t>
      </w:r>
    </w:p>
    <w:p w14:paraId="5C646658" w14:textId="1C64AFDD" w:rsidR="00C83125" w:rsidRPr="00C83125" w:rsidRDefault="000F547F" w:rsidP="000F547F">
      <w:pPr>
        <w:pStyle w:val="Body1"/>
      </w:pPr>
      <w:r w:rsidRPr="000F547F">
        <w:t>For a quantitative summary, let’s calculate the model’s overall prediction accuracy across the entire test set</w:t>
      </w:r>
      <w:r>
        <w:t xml:space="preserve">, </w:t>
      </w:r>
      <w:r w:rsidRPr="000F547F">
        <w:t>comprising 10,000 real and 10,000 fake images. Since the classes are balanced, accuracy is a reliable metric.</w:t>
      </w:r>
      <w:r>
        <w:t xml:space="preserve"> </w:t>
      </w:r>
    </w:p>
    <w:p w14:paraId="12B7351C" w14:textId="77777777" w:rsidR="00C83125" w:rsidRPr="00C83125" w:rsidRDefault="00C83125" w:rsidP="00C83125">
      <w:pPr>
        <w:pStyle w:val="Code"/>
      </w:pPr>
      <w:r w:rsidRPr="00C83125">
        <w:t>model.eval()</w:t>
      </w:r>
    </w:p>
    <w:p w14:paraId="197D1F4F" w14:textId="77777777" w:rsidR="00C83125" w:rsidRPr="00C83125" w:rsidRDefault="00C83125" w:rsidP="00C83125">
      <w:pPr>
        <w:pStyle w:val="Code"/>
      </w:pPr>
      <w:r w:rsidRPr="00C83125">
        <w:t>test_acc = 0</w:t>
      </w:r>
    </w:p>
    <w:p w14:paraId="7026CCA6" w14:textId="77777777" w:rsidR="00C83125" w:rsidRPr="00C83125" w:rsidRDefault="00C83125" w:rsidP="00C83125">
      <w:pPr>
        <w:pStyle w:val="Code"/>
      </w:pPr>
      <w:r w:rsidRPr="00C83125">
        <w:t>with torch.inference_mode():</w:t>
      </w:r>
    </w:p>
    <w:p w14:paraId="1B85E9ED" w14:textId="77777777" w:rsidR="00C83125" w:rsidRPr="00C83125" w:rsidRDefault="00C83125" w:rsidP="00C83125">
      <w:pPr>
        <w:pStyle w:val="Code"/>
      </w:pPr>
      <w:r w:rsidRPr="00C83125">
        <w:t xml:space="preserve">    for batch, (X, y) in enumerate(test_dataloader):</w:t>
      </w:r>
    </w:p>
    <w:p w14:paraId="7B6BF90B" w14:textId="77777777" w:rsidR="00C83125" w:rsidRPr="00FF3D45" w:rsidRDefault="00C83125" w:rsidP="00C83125">
      <w:pPr>
        <w:pStyle w:val="Code"/>
        <w:rPr>
          <w:lang w:val="pt-PT"/>
        </w:rPr>
      </w:pPr>
      <w:r w:rsidRPr="00C83125">
        <w:t xml:space="preserve">        </w:t>
      </w:r>
      <w:r w:rsidRPr="00FF3D45">
        <w:rPr>
          <w:lang w:val="pt-PT"/>
        </w:rPr>
        <w:t>X, y = X.to(device), y.to(device)</w:t>
      </w:r>
    </w:p>
    <w:p w14:paraId="783E13ED" w14:textId="77777777" w:rsidR="00C83125" w:rsidRPr="00C83125" w:rsidRDefault="00C83125" w:rsidP="00C83125">
      <w:pPr>
        <w:pStyle w:val="Code"/>
      </w:pPr>
      <w:r w:rsidRPr="00FF3D45">
        <w:rPr>
          <w:lang w:val="pt-PT"/>
        </w:rPr>
        <w:t xml:space="preserve">        </w:t>
      </w:r>
      <w:r w:rsidRPr="00C83125">
        <w:t>test_pred_logits = model(X)</w:t>
      </w:r>
    </w:p>
    <w:p w14:paraId="008F71E6" w14:textId="77777777" w:rsidR="00C83125" w:rsidRPr="00C83125" w:rsidRDefault="00C83125" w:rsidP="00C83125">
      <w:pPr>
        <w:pStyle w:val="Code"/>
      </w:pPr>
      <w:r w:rsidRPr="00C83125">
        <w:t xml:space="preserve">        test_pred_labels = test_pred_logits.argmax(dim=1)</w:t>
      </w:r>
    </w:p>
    <w:p w14:paraId="1A112F57" w14:textId="77777777" w:rsidR="00C83125" w:rsidRPr="00C83125" w:rsidRDefault="00C83125" w:rsidP="00C83125">
      <w:pPr>
        <w:pStyle w:val="Code"/>
      </w:pPr>
      <w:r w:rsidRPr="00C83125">
        <w:t xml:space="preserve">        test_acc += ((test_pred_labels == y).sum(</w:t>
      </w:r>
    </w:p>
    <w:p w14:paraId="2051EB95" w14:textId="77777777" w:rsidR="00C83125" w:rsidRPr="00C83125" w:rsidRDefault="00C83125" w:rsidP="00C83125">
      <w:pPr>
        <w:pStyle w:val="Code"/>
      </w:pPr>
      <w:r w:rsidRPr="00C83125">
        <w:t xml:space="preserve">            ).item()/len(test_pred_labels))</w:t>
      </w:r>
    </w:p>
    <w:p w14:paraId="01C78358" w14:textId="77777777" w:rsidR="00C83125" w:rsidRPr="00C83125" w:rsidRDefault="00C83125" w:rsidP="00C83125">
      <w:pPr>
        <w:pStyle w:val="Code"/>
      </w:pPr>
      <w:r w:rsidRPr="00C83125">
        <w:t>test_acc = test_acc / len(test_dataloader)</w:t>
      </w:r>
    </w:p>
    <w:p w14:paraId="5E067862" w14:textId="77777777" w:rsidR="00C83125" w:rsidRPr="00C83125" w:rsidRDefault="00C83125" w:rsidP="00C83125">
      <w:pPr>
        <w:pStyle w:val="Code"/>
      </w:pPr>
      <w:r w:rsidRPr="00C83125">
        <w:t>print(f"the prediction accuracy is {test_acc:.4f}")</w:t>
      </w:r>
    </w:p>
    <w:p w14:paraId="69873DD6" w14:textId="12DF1F0D" w:rsidR="00C83125" w:rsidRPr="00C83125" w:rsidRDefault="000F547F" w:rsidP="00C83125">
      <w:pPr>
        <w:pStyle w:val="Body1"/>
      </w:pPr>
      <w:r w:rsidRPr="000F547F">
        <w:t>This script computes and averages accuracy over all batches in the test set.</w:t>
      </w:r>
      <w:r>
        <w:t xml:space="preserve"> </w:t>
      </w:r>
      <w:r w:rsidR="00C83125">
        <w:t>The output is:</w:t>
      </w:r>
    </w:p>
    <w:p w14:paraId="39452CA5" w14:textId="77777777" w:rsidR="00C83125" w:rsidRPr="00C83125" w:rsidRDefault="00C83125" w:rsidP="00C83125">
      <w:pPr>
        <w:pStyle w:val="Code"/>
      </w:pPr>
      <w:r w:rsidRPr="00C83125">
        <w:t>the prediction accuracy is 0.9373</w:t>
      </w:r>
    </w:p>
    <w:p w14:paraId="10D82E99" w14:textId="2CE8AAC4" w:rsidR="000F547F" w:rsidRPr="000F547F" w:rsidRDefault="000F547F" w:rsidP="000F547F">
      <w:pPr>
        <w:pStyle w:val="Body1"/>
      </w:pPr>
      <w:r w:rsidRPr="000F547F">
        <w:lastRenderedPageBreak/>
        <w:t>This means the fine-tuned ResNet-50 correctly classified 93.73% of all test images</w:t>
      </w:r>
      <w:r>
        <w:t xml:space="preserve">, </w:t>
      </w:r>
      <w:r w:rsidRPr="000F547F">
        <w:t>a testament to the effectiveness of transfer learning for deepfake detection.</w:t>
      </w:r>
    </w:p>
    <w:p w14:paraId="13BF1BE9" w14:textId="1A224BE2" w:rsidR="007C7AB2" w:rsidRPr="007C7AB2" w:rsidRDefault="00C83125" w:rsidP="00C83125">
      <w:pPr>
        <w:pStyle w:val="Body"/>
        <w:rPr>
          <w:lang w:eastAsia="zh-CN"/>
        </w:rPr>
      </w:pPr>
      <w:r>
        <w:t xml:space="preserve">In the next chapter, we’ll conclude the book with new developments and challenges in </w:t>
      </w:r>
      <w:r w:rsidR="00D73551">
        <w:t>state</w:t>
      </w:r>
      <w:r w:rsidR="00B2778B">
        <w:t>-</w:t>
      </w:r>
      <w:r w:rsidR="00D73551">
        <w:t>of</w:t>
      </w:r>
      <w:r w:rsidR="00B2778B">
        <w:t>-</w:t>
      </w:r>
      <w:r w:rsidR="00D73551">
        <w:t>the art text</w:t>
      </w:r>
      <w:r w:rsidR="00B2778B">
        <w:t>-</w:t>
      </w:r>
      <w:r w:rsidR="00D73551">
        <w:t>to</w:t>
      </w:r>
      <w:r w:rsidR="00B2778B">
        <w:t>-</w:t>
      </w:r>
      <w:r w:rsidR="00D73551">
        <w:t>image models</w:t>
      </w:r>
      <w:r w:rsidR="00D55444" w:rsidRPr="00D55444">
        <w:t>.</w:t>
      </w:r>
    </w:p>
    <w:p w14:paraId="259E64E1" w14:textId="77777777" w:rsidR="007C7AB2" w:rsidRPr="007C7AB2" w:rsidRDefault="007C7AB2" w:rsidP="00C950CB">
      <w:pPr>
        <w:keepNext/>
        <w:widowControl w:val="0"/>
        <w:tabs>
          <w:tab w:val="left" w:pos="720"/>
        </w:tabs>
        <w:spacing w:before="160" w:after="40"/>
        <w:outlineLvl w:val="0"/>
        <w:rPr>
          <w:rFonts w:ascii="Arial" w:hAnsi="Arial"/>
          <w:b/>
          <w:i/>
          <w:color w:val="960000"/>
          <w:sz w:val="24"/>
        </w:rPr>
      </w:pPr>
      <w:r w:rsidRPr="007C7AB2">
        <w:rPr>
          <w:rFonts w:ascii="Arial" w:hAnsi="Arial"/>
          <w:b/>
          <w:i/>
          <w:color w:val="960000"/>
          <w:sz w:val="24"/>
        </w:rPr>
        <w:t>Summary</w:t>
      </w:r>
    </w:p>
    <w:p w14:paraId="257263F5" w14:textId="77777777" w:rsidR="00B2778B" w:rsidRPr="00B2778B" w:rsidRDefault="0047155E" w:rsidP="00B2778B">
      <w:pPr>
        <w:pStyle w:val="ListBullet"/>
      </w:pPr>
      <w:r w:rsidRPr="00DB1A66">
        <w:t xml:space="preserve">Traditional deep networks struggled as layers increased, often failing to learn meaningful features. ResNet (short for </w:t>
      </w:r>
      <w:r w:rsidRPr="00DB1A66">
        <w:rPr>
          <w:i/>
          <w:iCs/>
        </w:rPr>
        <w:t>Residual Network</w:t>
      </w:r>
      <w:r w:rsidRPr="00DB1A66">
        <w:t xml:space="preserve">) tackled this by adding shortcut, or “skip,” connections that allow the input of a layer to bypass one or more layers and be added directly to the output. This simple yet powerful idea helps preserve information and enables the effective training of much deeper models. </w:t>
      </w:r>
      <w:r>
        <w:t>The</w:t>
      </w:r>
      <w:r w:rsidRPr="00DB1A66">
        <w:t xml:space="preserve"> “residual connection” concept has become foundational, now appearing in everything from vision models to transformers for natural language processing.</w:t>
      </w:r>
      <w:r w:rsidR="00B2778B" w:rsidRPr="00B2778B">
        <w:rPr>
          <w:shd w:val="clear" w:color="auto" w:fill="FFFFFF"/>
        </w:rPr>
        <w:t xml:space="preserve"> </w:t>
      </w:r>
    </w:p>
    <w:p w14:paraId="4022A15E" w14:textId="23FE7B5A" w:rsidR="0047155E" w:rsidRPr="00DB1A66" w:rsidRDefault="00B2778B" w:rsidP="00B2778B">
      <w:pPr>
        <w:pStyle w:val="ListBullet"/>
      </w:pPr>
      <w:r w:rsidRPr="00DB1A66">
        <w:rPr>
          <w:shd w:val="clear" w:color="auto" w:fill="FFFFFF"/>
        </w:rPr>
        <w:t>ResNet-50 is a landmark architecture in deep learning</w:t>
      </w:r>
      <w:r>
        <w:rPr>
          <w:shd w:val="clear" w:color="auto" w:fill="FFFFFF"/>
        </w:rPr>
        <w:t>. I</w:t>
      </w:r>
      <w:r w:rsidRPr="00DB1A66">
        <w:rPr>
          <w:shd w:val="clear" w:color="auto" w:fill="FFFFFF"/>
        </w:rPr>
        <w:t>ts key innovation, the residual connection,</w:t>
      </w:r>
      <w:r>
        <w:rPr>
          <w:shd w:val="clear" w:color="auto" w:fill="FFFFFF"/>
        </w:rPr>
        <w:t xml:space="preserve"> </w:t>
      </w:r>
      <w:r w:rsidRPr="00DB1A66">
        <w:rPr>
          <w:shd w:val="clear" w:color="auto" w:fill="FFFFFF"/>
        </w:rPr>
        <w:t>transformed how deep neural networks are built and trained, allowing them to go much deeper than before without suffering from the vanishing gradient problem</w:t>
      </w:r>
      <w:r w:rsidRPr="00B2778B">
        <w:t xml:space="preserve"> </w:t>
      </w:r>
      <w:r w:rsidRPr="00DB1A66">
        <w:t>Its architecture enables the network to learn hierarchical and abstract representations of images, which is why it has performed exceptionally well on large-scale datasets like ImageNet (over a million images, 1,000 object classes). The availability of high-quality pretrained weights makes ResNet-50 a go-to choice for transfer learning in many real-world applications.</w:t>
      </w:r>
    </w:p>
    <w:p w14:paraId="238CBF7A" w14:textId="76C5E02B" w:rsidR="00A8053D" w:rsidRDefault="003504FA" w:rsidP="00927B4D">
      <w:pPr>
        <w:pStyle w:val="ListBullet"/>
      </w:pPr>
      <w:r w:rsidRPr="001E1B17">
        <w:t>Training from scratch</w:t>
      </w:r>
      <w:r>
        <w:t xml:space="preserve"> </w:t>
      </w:r>
      <w:r w:rsidRPr="001E1B17">
        <w:t>involves building a model with randomly initialized parameters, requiring the network to learn all features from raw data.</w:t>
      </w:r>
      <w:r>
        <w:t xml:space="preserve"> In contrast, f</w:t>
      </w:r>
      <w:r w:rsidRPr="001E1B17">
        <w:t xml:space="preserve">ine-tuning uses the architecture and pretrained weights of an existing model, modifying (often only) the output layer for a </w:t>
      </w:r>
      <w:r>
        <w:t>downstream</w:t>
      </w:r>
      <w:r w:rsidRPr="001E1B17">
        <w:t xml:space="preserve"> task. The bulk of the network retains the learned parameters, while only the final layers are updated for the new objectiv</w:t>
      </w:r>
      <w:r>
        <w:t>e</w:t>
      </w:r>
      <w:r w:rsidR="000F547F" w:rsidRPr="000F547F">
        <w:t>.</w:t>
      </w:r>
    </w:p>
    <w:p w14:paraId="679C5413" w14:textId="1AD41DD6" w:rsidR="00927B4D" w:rsidRDefault="00927B4D" w:rsidP="00927B4D">
      <w:pPr>
        <w:pStyle w:val="ListBullet"/>
      </w:pPr>
      <w:r w:rsidRPr="007C503A">
        <w:t>Fine-tuning a neural network requires high-quality, well-labeled data that closely matches your target task. For our deepfake detection problem, this means gathering and organizing a large number of images, clearly labeled as either “real” or “fake.” The more representative and diverse the dataset, the better the model will be at generalizing to new, unseen images.</w:t>
      </w:r>
    </w:p>
    <w:p w14:paraId="431191E5" w14:textId="2C6D536F" w:rsidR="00B2778B" w:rsidRPr="00033CC7" w:rsidRDefault="00B2778B" w:rsidP="00927B4D">
      <w:pPr>
        <w:pStyle w:val="ListBullet"/>
      </w:pPr>
      <w:r>
        <w:t xml:space="preserve">The fine-tuned ResNet-50 model performs well on unseen, </w:t>
      </w:r>
      <w:r w:rsidRPr="00B86567">
        <w:t>out-of-sample</w:t>
      </w:r>
      <w:r>
        <w:t xml:space="preserve"> images, achieving an accuracy of 93.73% among a test dataset. </w:t>
      </w:r>
    </w:p>
    <w:p w14:paraId="61766C3D" w14:textId="07A9B778" w:rsidR="007C7AB2" w:rsidRPr="007B4FD9" w:rsidRDefault="007C7AB2" w:rsidP="00A8053D">
      <w:pPr>
        <w:pStyle w:val="ListBullet"/>
        <w:numPr>
          <w:ilvl w:val="0"/>
          <w:numId w:val="0"/>
        </w:numPr>
        <w:ind w:left="270"/>
      </w:pPr>
    </w:p>
    <w:sectPr w:rsidR="007C7AB2" w:rsidRPr="007B4FD9" w:rsidSect="00121614">
      <w:headerReference w:type="even" r:id="rId19"/>
      <w:headerReference w:type="default" r:id="rId20"/>
      <w:footerReference w:type="first" r:id="rId21"/>
      <w:footnotePr>
        <w:numRestart w:val="eachSect"/>
      </w:footnotePr>
      <w:pgSz w:w="10627" w:h="13320" w:code="13"/>
      <w:pgMar w:top="1800" w:right="1080" w:bottom="1080" w:left="1987" w:header="720" w:footer="720" w:gutter="0"/>
      <w:pgNumType w:start="1" w:chapSep="period"/>
      <w:cols w:space="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DE49" w14:textId="77777777" w:rsidR="00244768" w:rsidRDefault="00244768">
      <w:r>
        <w:separator/>
      </w:r>
    </w:p>
    <w:p w14:paraId="159B7F59" w14:textId="77777777" w:rsidR="00244768" w:rsidRDefault="00244768"/>
  </w:endnote>
  <w:endnote w:type="continuationSeparator" w:id="0">
    <w:p w14:paraId="567A6B3D" w14:textId="77777777" w:rsidR="00244768" w:rsidRDefault="00244768">
      <w:r>
        <w:continuationSeparator/>
      </w:r>
    </w:p>
    <w:p w14:paraId="3170F5F4" w14:textId="77777777" w:rsidR="00244768" w:rsidRDefault="002447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3C7A" w14:textId="77777777" w:rsidR="00F957EB" w:rsidRDefault="00F957EB" w:rsidP="00327B8E">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D53F" w14:textId="77777777" w:rsidR="00244768" w:rsidRDefault="00244768">
      <w:r>
        <w:separator/>
      </w:r>
    </w:p>
    <w:p w14:paraId="6467983E" w14:textId="77777777" w:rsidR="00244768" w:rsidRDefault="00244768"/>
  </w:footnote>
  <w:footnote w:type="continuationSeparator" w:id="0">
    <w:p w14:paraId="77452856" w14:textId="77777777" w:rsidR="00244768" w:rsidRDefault="00244768">
      <w:r>
        <w:continuationSeparator/>
      </w:r>
    </w:p>
    <w:p w14:paraId="33297197" w14:textId="77777777" w:rsidR="00244768" w:rsidRDefault="00244768"/>
  </w:footnote>
  <w:footnote w:id="1">
    <w:p w14:paraId="38E7C0E2" w14:textId="77777777" w:rsidR="00DB1A66" w:rsidRPr="005D79C8" w:rsidRDefault="00DB1A66" w:rsidP="00DB1A66">
      <w:pPr>
        <w:pStyle w:val="FootnoteText"/>
        <w:rPr>
          <w:b/>
          <w:bCs/>
        </w:rPr>
      </w:pPr>
      <w:r>
        <w:rPr>
          <w:rStyle w:val="FootnoteReference"/>
        </w:rPr>
        <w:footnoteRef/>
      </w:r>
      <w:r>
        <w:t xml:space="preserve"> </w:t>
      </w:r>
      <w:r w:rsidRPr="005D79C8">
        <w:t>Kaiming He, Xiangyu Zhang, Shaoqing Ren, and Jian Sun, 2015, Deep Residual Learning for Image Recognition, https://arxiv.org/abs/1512.03385.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CD4F" w14:textId="5677C744" w:rsidR="00F957EB" w:rsidRPr="00754508" w:rsidRDefault="00A637F1" w:rsidP="00F94AEA">
    <w:pPr>
      <w:pStyle w:val="Body1"/>
      <w:tabs>
        <w:tab w:val="clear" w:pos="360"/>
        <w:tab w:val="center" w:pos="2970"/>
        <w:tab w:val="right" w:pos="7200"/>
      </w:tabs>
    </w:pPr>
    <w:r w:rsidRPr="00754508">
      <w:fldChar w:fldCharType="begin"/>
    </w:r>
    <w:r w:rsidR="00F957EB" w:rsidRPr="00754508">
      <w:instrText xml:space="preserve">PAGE  </w:instrText>
    </w:r>
    <w:r w:rsidRPr="00754508">
      <w:fldChar w:fldCharType="separate"/>
    </w:r>
    <w:r w:rsidR="00C2676A">
      <w:rPr>
        <w:noProof/>
      </w:rPr>
      <w:t>2</w:t>
    </w:r>
    <w:r w:rsidRPr="00754508">
      <w:fldChar w:fldCharType="end"/>
    </w:r>
    <w:r w:rsidR="00F957EB">
      <w:tab/>
    </w:r>
    <w:r w:rsidR="00F957EB">
      <w:tab/>
      <w:t xml:space="preserve">Last saved: </w:t>
    </w:r>
    <w:r>
      <w:fldChar w:fldCharType="begin"/>
    </w:r>
    <w:r w:rsidR="00F957EB">
      <w:instrText xml:space="preserve"> SAVEDATE  \@ "M/d/yyyy"  \* MERGEFORMAT </w:instrText>
    </w:r>
    <w:r>
      <w:fldChar w:fldCharType="separate"/>
    </w:r>
    <w:r w:rsidR="00B2778B">
      <w:rPr>
        <w:noProof/>
      </w:rPr>
      <w:t>7/13/2025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7877" w14:textId="1FEC1408" w:rsidR="00F957EB" w:rsidRPr="00327B8E" w:rsidRDefault="00F957EB" w:rsidP="00F94AEA">
    <w:pPr>
      <w:pStyle w:val="Body1"/>
      <w:tabs>
        <w:tab w:val="clear" w:pos="360"/>
        <w:tab w:val="center" w:pos="4680"/>
        <w:tab w:val="left" w:pos="7200"/>
      </w:tabs>
    </w:pPr>
    <w:r>
      <w:t xml:space="preserve">Last saved: </w:t>
    </w:r>
    <w:r w:rsidR="00A637F1">
      <w:fldChar w:fldCharType="begin"/>
    </w:r>
    <w:r>
      <w:instrText xml:space="preserve"> SAVEDATE  \@ "M/d/yyyy"  \* MERGEFORMAT </w:instrText>
    </w:r>
    <w:r w:rsidR="00A637F1">
      <w:fldChar w:fldCharType="separate"/>
    </w:r>
    <w:r w:rsidR="00B2778B">
      <w:rPr>
        <w:noProof/>
      </w:rPr>
      <w:t>7/13/2025</w:t>
    </w:r>
    <w:r w:rsidR="00A637F1">
      <w:fldChar w:fldCharType="end"/>
    </w:r>
    <w:r>
      <w:tab/>
    </w:r>
    <w:r w:rsidRPr="00754508">
      <w:tab/>
    </w:r>
    <w:r w:rsidR="00A637F1" w:rsidRPr="00327B8E">
      <w:fldChar w:fldCharType="begin"/>
    </w:r>
    <w:r w:rsidRPr="00327B8E">
      <w:instrText xml:space="preserve">PAGE  </w:instrText>
    </w:r>
    <w:r w:rsidR="00A637F1" w:rsidRPr="00327B8E">
      <w:fldChar w:fldCharType="separate"/>
    </w:r>
    <w:r w:rsidR="00C2676A">
      <w:rPr>
        <w:noProof/>
      </w:rPr>
      <w:t>1</w:t>
    </w:r>
    <w:r w:rsidR="00A637F1" w:rsidRPr="00327B8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A3C3A5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D0003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E22DB8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31EE7B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10087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6E49F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95A79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6B88AD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EB4FF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E1403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8Num1"/>
    <w:lvl w:ilvl="0">
      <w:start w:val="1"/>
      <w:numFmt w:val="decimal"/>
      <w:lvlText w:val="%1"/>
      <w:lvlJc w:val="left"/>
      <w:pPr>
        <w:tabs>
          <w:tab w:val="num" w:pos="432"/>
        </w:tabs>
        <w:ind w:left="432" w:hanging="432"/>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2" w15:restartNumberingAfterBreak="0">
    <w:nsid w:val="00000003"/>
    <w:multiLevelType w:val="multilevel"/>
    <w:tmpl w:val="00000003"/>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3" w15:restartNumberingAfterBreak="0">
    <w:nsid w:val="01182567"/>
    <w:multiLevelType w:val="multilevel"/>
    <w:tmpl w:val="37C26F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0530354F"/>
    <w:multiLevelType w:val="multilevel"/>
    <w:tmpl w:val="B5BE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E56C3"/>
    <w:multiLevelType w:val="multilevel"/>
    <w:tmpl w:val="E72C281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09E82F9A"/>
    <w:multiLevelType w:val="multilevel"/>
    <w:tmpl w:val="B2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464CF"/>
    <w:multiLevelType w:val="multilevel"/>
    <w:tmpl w:val="A6E661DE"/>
    <w:lvl w:ilvl="0">
      <w:start w:val="1"/>
      <w:numFmt w:val="decimal"/>
      <w:lvlText w:val="%1"/>
      <w:lvlJc w:val="left"/>
      <w:pPr>
        <w:tabs>
          <w:tab w:val="num" w:pos="432"/>
        </w:tabs>
        <w:ind w:left="432" w:hanging="432"/>
      </w:pPr>
    </w:lvl>
    <w:lvl w:ilvl="1">
      <w:start w:val="1"/>
      <w:numFmt w:val="decimal"/>
      <w:lvlRestart w:val="0"/>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0D424529"/>
    <w:multiLevelType w:val="multilevel"/>
    <w:tmpl w:val="C9C8A0E4"/>
    <w:lvl w:ilvl="0">
      <w:start w:val="1"/>
      <w:numFmt w:val="decimal"/>
      <w:lvlText w:val="%1"/>
      <w:lvlJc w:val="left"/>
      <w:pPr>
        <w:tabs>
          <w:tab w:val="num" w:pos="1632"/>
        </w:tabs>
        <w:ind w:left="16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920"/>
        </w:tabs>
        <w:ind w:left="1920" w:hanging="720"/>
      </w:pPr>
      <w:rPr>
        <w:rFonts w:hint="default"/>
      </w:rPr>
    </w:lvl>
    <w:lvl w:ilvl="3">
      <w:start w:val="1"/>
      <w:numFmt w:val="decimal"/>
      <w:lvlText w:val="%1.%2.%3.%4"/>
      <w:lvlJc w:val="left"/>
      <w:pPr>
        <w:tabs>
          <w:tab w:val="num" w:pos="2064"/>
        </w:tabs>
        <w:ind w:left="2064" w:hanging="864"/>
      </w:pPr>
      <w:rPr>
        <w:rFonts w:hint="default"/>
      </w:rPr>
    </w:lvl>
    <w:lvl w:ilvl="4">
      <w:start w:val="1"/>
      <w:numFmt w:val="decimal"/>
      <w:lvlText w:val="%1.%2.%3.%4.%5"/>
      <w:lvlJc w:val="left"/>
      <w:pPr>
        <w:tabs>
          <w:tab w:val="num" w:pos="2208"/>
        </w:tabs>
        <w:ind w:left="2208" w:hanging="1008"/>
      </w:pPr>
      <w:rPr>
        <w:rFonts w:hint="default"/>
      </w:rPr>
    </w:lvl>
    <w:lvl w:ilvl="5">
      <w:start w:val="1"/>
      <w:numFmt w:val="decimal"/>
      <w:lvlText w:val="%1.%2.%3.%4.%5.%6"/>
      <w:lvlJc w:val="left"/>
      <w:pPr>
        <w:tabs>
          <w:tab w:val="num" w:pos="2352"/>
        </w:tabs>
        <w:ind w:left="2352" w:hanging="1152"/>
      </w:pPr>
      <w:rPr>
        <w:rFonts w:hint="default"/>
      </w:rPr>
    </w:lvl>
    <w:lvl w:ilvl="6">
      <w:start w:val="1"/>
      <w:numFmt w:val="decimal"/>
      <w:lvlText w:val="%1.%2.%3.%4.%5.%6.%7"/>
      <w:lvlJc w:val="left"/>
      <w:pPr>
        <w:tabs>
          <w:tab w:val="num" w:pos="2496"/>
        </w:tabs>
        <w:ind w:left="2496" w:hanging="1296"/>
      </w:pPr>
      <w:rPr>
        <w:rFonts w:hint="default"/>
      </w:rPr>
    </w:lvl>
    <w:lvl w:ilvl="7">
      <w:start w:val="1"/>
      <w:numFmt w:val="decimal"/>
      <w:lvlText w:val="%1.%2.%3.%4.%5.%6.%7.%8"/>
      <w:lvlJc w:val="left"/>
      <w:pPr>
        <w:tabs>
          <w:tab w:val="num" w:pos="2640"/>
        </w:tabs>
        <w:ind w:left="2640" w:hanging="1440"/>
      </w:pPr>
      <w:rPr>
        <w:rFonts w:hint="default"/>
      </w:rPr>
    </w:lvl>
    <w:lvl w:ilvl="8">
      <w:start w:val="1"/>
      <w:numFmt w:val="decimal"/>
      <w:lvlText w:val="%1.%2.%3.%4.%5.%6.%7.%8.%9"/>
      <w:lvlJc w:val="left"/>
      <w:pPr>
        <w:tabs>
          <w:tab w:val="num" w:pos="2784"/>
        </w:tabs>
        <w:ind w:left="2784" w:hanging="1584"/>
      </w:pPr>
      <w:rPr>
        <w:rFonts w:hint="default"/>
      </w:rPr>
    </w:lvl>
  </w:abstractNum>
  <w:abstractNum w:abstractNumId="19" w15:restartNumberingAfterBreak="0">
    <w:nsid w:val="0E742B51"/>
    <w:multiLevelType w:val="multilevel"/>
    <w:tmpl w:val="D6F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D531E"/>
    <w:multiLevelType w:val="multilevel"/>
    <w:tmpl w:val="FFF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13E75"/>
    <w:multiLevelType w:val="multilevel"/>
    <w:tmpl w:val="1546A290"/>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1CBF017A"/>
    <w:multiLevelType w:val="multilevel"/>
    <w:tmpl w:val="B35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D4CF6"/>
    <w:multiLevelType w:val="hybridMultilevel"/>
    <w:tmpl w:val="146E0E72"/>
    <w:lvl w:ilvl="0" w:tplc="9934C824">
      <w:start w:val="1"/>
      <w:numFmt w:val="decimal"/>
      <w:pStyle w:val="ListNumbered"/>
      <w:lvlText w:val="%1."/>
      <w:lvlJc w:val="left"/>
      <w:pPr>
        <w:tabs>
          <w:tab w:val="num" w:pos="540"/>
        </w:tabs>
        <w:ind w:left="540" w:hanging="26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EB3701F"/>
    <w:multiLevelType w:val="multilevel"/>
    <w:tmpl w:val="D714D090"/>
    <w:lvl w:ilvl="0">
      <w:start w:val="5"/>
      <w:numFmt w:val="decimal"/>
      <w:lvlText w:val="%1"/>
      <w:lvlJc w:val="left"/>
      <w:pPr>
        <w:tabs>
          <w:tab w:val="num" w:pos="1632"/>
        </w:tabs>
        <w:ind w:left="16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920"/>
        </w:tabs>
        <w:ind w:left="1920" w:hanging="720"/>
      </w:pPr>
      <w:rPr>
        <w:rFonts w:hint="default"/>
      </w:rPr>
    </w:lvl>
    <w:lvl w:ilvl="3">
      <w:start w:val="1"/>
      <w:numFmt w:val="decimal"/>
      <w:lvlText w:val="%1.%2.%3.%4"/>
      <w:lvlJc w:val="left"/>
      <w:pPr>
        <w:tabs>
          <w:tab w:val="num" w:pos="2064"/>
        </w:tabs>
        <w:ind w:left="2064" w:hanging="864"/>
      </w:pPr>
      <w:rPr>
        <w:rFonts w:hint="default"/>
      </w:rPr>
    </w:lvl>
    <w:lvl w:ilvl="4">
      <w:start w:val="1"/>
      <w:numFmt w:val="decimal"/>
      <w:lvlText w:val="%1.%2.%3.%4.%5"/>
      <w:lvlJc w:val="left"/>
      <w:pPr>
        <w:tabs>
          <w:tab w:val="num" w:pos="2208"/>
        </w:tabs>
        <w:ind w:left="2208" w:hanging="1008"/>
      </w:pPr>
      <w:rPr>
        <w:rFonts w:hint="default"/>
      </w:rPr>
    </w:lvl>
    <w:lvl w:ilvl="5">
      <w:start w:val="1"/>
      <w:numFmt w:val="decimal"/>
      <w:lvlText w:val="%1.%2.%3.%4.%5.%6"/>
      <w:lvlJc w:val="left"/>
      <w:pPr>
        <w:tabs>
          <w:tab w:val="num" w:pos="2352"/>
        </w:tabs>
        <w:ind w:left="2352" w:hanging="1152"/>
      </w:pPr>
      <w:rPr>
        <w:rFonts w:hint="default"/>
      </w:rPr>
    </w:lvl>
    <w:lvl w:ilvl="6">
      <w:start w:val="1"/>
      <w:numFmt w:val="decimal"/>
      <w:lvlText w:val="%1.%2.%3.%4.%5.%6.%7"/>
      <w:lvlJc w:val="left"/>
      <w:pPr>
        <w:tabs>
          <w:tab w:val="num" w:pos="2496"/>
        </w:tabs>
        <w:ind w:left="2496" w:hanging="1296"/>
      </w:pPr>
      <w:rPr>
        <w:rFonts w:hint="default"/>
      </w:rPr>
    </w:lvl>
    <w:lvl w:ilvl="7">
      <w:start w:val="1"/>
      <w:numFmt w:val="decimal"/>
      <w:lvlText w:val="%1.%2.%3.%4.%5.%6.%7.%8"/>
      <w:lvlJc w:val="left"/>
      <w:pPr>
        <w:tabs>
          <w:tab w:val="num" w:pos="2640"/>
        </w:tabs>
        <w:ind w:left="2640" w:hanging="1440"/>
      </w:pPr>
      <w:rPr>
        <w:rFonts w:hint="default"/>
      </w:rPr>
    </w:lvl>
    <w:lvl w:ilvl="8">
      <w:start w:val="1"/>
      <w:numFmt w:val="decimal"/>
      <w:lvlText w:val="%1.%2.%3.%4.%5.%6.%7.%8.%9"/>
      <w:lvlJc w:val="left"/>
      <w:pPr>
        <w:tabs>
          <w:tab w:val="num" w:pos="2784"/>
        </w:tabs>
        <w:ind w:left="2784" w:hanging="1584"/>
      </w:pPr>
      <w:rPr>
        <w:rFonts w:hint="default"/>
      </w:rPr>
    </w:lvl>
  </w:abstractNum>
  <w:abstractNum w:abstractNumId="25" w15:restartNumberingAfterBreak="0">
    <w:nsid w:val="20C1548F"/>
    <w:multiLevelType w:val="multilevel"/>
    <w:tmpl w:val="76BA204C"/>
    <w:lvl w:ilvl="0">
      <w:start w:val="1"/>
      <w:numFmt w:val="decimal"/>
      <w:lvlText w:val="%1"/>
      <w:lvlJc w:val="left"/>
      <w:pPr>
        <w:tabs>
          <w:tab w:val="num" w:pos="1632"/>
        </w:tabs>
        <w:ind w:left="16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920"/>
        </w:tabs>
        <w:ind w:left="1920" w:hanging="720"/>
      </w:pPr>
      <w:rPr>
        <w:rFonts w:hint="default"/>
      </w:rPr>
    </w:lvl>
    <w:lvl w:ilvl="3">
      <w:start w:val="1"/>
      <w:numFmt w:val="decimal"/>
      <w:lvlText w:val="%1.%2.%3.%4"/>
      <w:lvlJc w:val="left"/>
      <w:pPr>
        <w:tabs>
          <w:tab w:val="num" w:pos="2064"/>
        </w:tabs>
        <w:ind w:left="2064" w:hanging="864"/>
      </w:pPr>
      <w:rPr>
        <w:rFonts w:hint="default"/>
      </w:rPr>
    </w:lvl>
    <w:lvl w:ilvl="4">
      <w:start w:val="1"/>
      <w:numFmt w:val="decimal"/>
      <w:lvlText w:val="%1.%2.%3.%4.%5"/>
      <w:lvlJc w:val="left"/>
      <w:pPr>
        <w:tabs>
          <w:tab w:val="num" w:pos="2208"/>
        </w:tabs>
        <w:ind w:left="2208" w:hanging="1008"/>
      </w:pPr>
      <w:rPr>
        <w:rFonts w:hint="default"/>
      </w:rPr>
    </w:lvl>
    <w:lvl w:ilvl="5">
      <w:start w:val="1"/>
      <w:numFmt w:val="decimal"/>
      <w:lvlText w:val="%1.%2.%3.%4.%5.%6"/>
      <w:lvlJc w:val="left"/>
      <w:pPr>
        <w:tabs>
          <w:tab w:val="num" w:pos="2352"/>
        </w:tabs>
        <w:ind w:left="2352" w:hanging="1152"/>
      </w:pPr>
      <w:rPr>
        <w:rFonts w:hint="default"/>
      </w:rPr>
    </w:lvl>
    <w:lvl w:ilvl="6">
      <w:start w:val="1"/>
      <w:numFmt w:val="decimal"/>
      <w:lvlText w:val="%1.%2.%3.%4.%5.%6.%7"/>
      <w:lvlJc w:val="left"/>
      <w:pPr>
        <w:tabs>
          <w:tab w:val="num" w:pos="2496"/>
        </w:tabs>
        <w:ind w:left="2496" w:hanging="1296"/>
      </w:pPr>
      <w:rPr>
        <w:rFonts w:hint="default"/>
      </w:rPr>
    </w:lvl>
    <w:lvl w:ilvl="7">
      <w:start w:val="1"/>
      <w:numFmt w:val="decimal"/>
      <w:lvlText w:val="%1.%2.%3.%4.%5.%6.%7.%8"/>
      <w:lvlJc w:val="left"/>
      <w:pPr>
        <w:tabs>
          <w:tab w:val="num" w:pos="2640"/>
        </w:tabs>
        <w:ind w:left="2640" w:hanging="1440"/>
      </w:pPr>
      <w:rPr>
        <w:rFonts w:hint="default"/>
      </w:rPr>
    </w:lvl>
    <w:lvl w:ilvl="8">
      <w:start w:val="1"/>
      <w:numFmt w:val="decimal"/>
      <w:lvlText w:val="%1.%2.%3.%4.%5.%6.%7.%8.%9"/>
      <w:lvlJc w:val="left"/>
      <w:pPr>
        <w:tabs>
          <w:tab w:val="num" w:pos="2784"/>
        </w:tabs>
        <w:ind w:left="2784" w:hanging="1584"/>
      </w:pPr>
      <w:rPr>
        <w:rFonts w:hint="default"/>
      </w:rPr>
    </w:lvl>
  </w:abstractNum>
  <w:abstractNum w:abstractNumId="26" w15:restartNumberingAfterBreak="0">
    <w:nsid w:val="20D41CD5"/>
    <w:multiLevelType w:val="multilevel"/>
    <w:tmpl w:val="8BB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D4FE5"/>
    <w:multiLevelType w:val="multilevel"/>
    <w:tmpl w:val="B00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109C4"/>
    <w:multiLevelType w:val="multilevel"/>
    <w:tmpl w:val="8724CEA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2C643438"/>
    <w:multiLevelType w:val="multilevel"/>
    <w:tmpl w:val="97ECB1B6"/>
    <w:lvl w:ilvl="0">
      <w:start w:val="1"/>
      <w:numFmt w:val="decimal"/>
      <w:lvlText w:val="%1.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2CB5468E"/>
    <w:multiLevelType w:val="multilevel"/>
    <w:tmpl w:val="E04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10227B"/>
    <w:multiLevelType w:val="multilevel"/>
    <w:tmpl w:val="BF7EF9F0"/>
    <w:lvl w:ilvl="0">
      <w:start w:val="1"/>
      <w:numFmt w:val="decimal"/>
      <w:lvlText w:val="%1"/>
      <w:lvlJc w:val="left"/>
      <w:pPr>
        <w:tabs>
          <w:tab w:val="num" w:pos="1632"/>
        </w:tabs>
        <w:ind w:left="16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920"/>
        </w:tabs>
        <w:ind w:left="1920" w:hanging="720"/>
      </w:pPr>
      <w:rPr>
        <w:rFonts w:hint="default"/>
      </w:rPr>
    </w:lvl>
    <w:lvl w:ilvl="3">
      <w:start w:val="1"/>
      <w:numFmt w:val="decimal"/>
      <w:lvlText w:val="%1.%2.%3.%4"/>
      <w:lvlJc w:val="left"/>
      <w:pPr>
        <w:tabs>
          <w:tab w:val="num" w:pos="2064"/>
        </w:tabs>
        <w:ind w:left="2064" w:hanging="864"/>
      </w:pPr>
      <w:rPr>
        <w:rFonts w:hint="default"/>
      </w:rPr>
    </w:lvl>
    <w:lvl w:ilvl="4">
      <w:start w:val="1"/>
      <w:numFmt w:val="decimal"/>
      <w:lvlText w:val="%1.%2.%3.%4.%5"/>
      <w:lvlJc w:val="left"/>
      <w:pPr>
        <w:tabs>
          <w:tab w:val="num" w:pos="2208"/>
        </w:tabs>
        <w:ind w:left="2208" w:hanging="1008"/>
      </w:pPr>
      <w:rPr>
        <w:rFonts w:hint="default"/>
      </w:rPr>
    </w:lvl>
    <w:lvl w:ilvl="5">
      <w:start w:val="1"/>
      <w:numFmt w:val="decimal"/>
      <w:lvlText w:val="%1.%2.%3.%4.%5.%6"/>
      <w:lvlJc w:val="left"/>
      <w:pPr>
        <w:tabs>
          <w:tab w:val="num" w:pos="2352"/>
        </w:tabs>
        <w:ind w:left="2352" w:hanging="1152"/>
      </w:pPr>
      <w:rPr>
        <w:rFonts w:hint="default"/>
      </w:rPr>
    </w:lvl>
    <w:lvl w:ilvl="6">
      <w:start w:val="1"/>
      <w:numFmt w:val="decimal"/>
      <w:lvlText w:val="%1.%2.%3.%4.%5.%6.%7"/>
      <w:lvlJc w:val="left"/>
      <w:pPr>
        <w:tabs>
          <w:tab w:val="num" w:pos="2496"/>
        </w:tabs>
        <w:ind w:left="2496" w:hanging="1296"/>
      </w:pPr>
      <w:rPr>
        <w:rFonts w:hint="default"/>
      </w:rPr>
    </w:lvl>
    <w:lvl w:ilvl="7">
      <w:start w:val="1"/>
      <w:numFmt w:val="decimal"/>
      <w:lvlText w:val="%1.%2.%3.%4.%5.%6.%7.%8"/>
      <w:lvlJc w:val="left"/>
      <w:pPr>
        <w:tabs>
          <w:tab w:val="num" w:pos="2640"/>
        </w:tabs>
        <w:ind w:left="2640" w:hanging="1440"/>
      </w:pPr>
      <w:rPr>
        <w:rFonts w:hint="default"/>
      </w:rPr>
    </w:lvl>
    <w:lvl w:ilvl="8">
      <w:start w:val="1"/>
      <w:numFmt w:val="decimal"/>
      <w:lvlText w:val="%1.%2.%3.%4.%5.%6.%7.%8.%9"/>
      <w:lvlJc w:val="left"/>
      <w:pPr>
        <w:tabs>
          <w:tab w:val="num" w:pos="2784"/>
        </w:tabs>
        <w:ind w:left="2784" w:hanging="1584"/>
      </w:pPr>
      <w:rPr>
        <w:rFonts w:hint="default"/>
      </w:rPr>
    </w:lvl>
  </w:abstractNum>
  <w:abstractNum w:abstractNumId="32" w15:restartNumberingAfterBreak="0">
    <w:nsid w:val="31DD1B07"/>
    <w:multiLevelType w:val="multilevel"/>
    <w:tmpl w:val="4BD82416"/>
    <w:lvl w:ilvl="0">
      <w:start w:val="2"/>
      <w:numFmt w:val="decimal"/>
      <w:pStyle w:val="COChapterNumber"/>
      <w:lvlText w:val="%1"/>
      <w:lvlJc w:val="left"/>
      <w:pPr>
        <w:tabs>
          <w:tab w:val="num" w:pos="360"/>
        </w:tabs>
        <w:ind w:left="360" w:hanging="360"/>
      </w:pPr>
      <w:rPr>
        <w:rFonts w:hint="default"/>
      </w:rPr>
    </w:lvl>
    <w:lvl w:ilvl="1">
      <w:start w:val="1"/>
      <w:numFmt w:val="decimal"/>
      <w:pStyle w:val="Head1"/>
      <w:lvlText w:val="%1.%2"/>
      <w:lvlJc w:val="left"/>
      <w:pPr>
        <w:tabs>
          <w:tab w:val="num" w:pos="792"/>
        </w:tabs>
        <w:ind w:left="792" w:hanging="792"/>
      </w:pPr>
      <w:rPr>
        <w:rFonts w:hint="default"/>
      </w:rPr>
    </w:lvl>
    <w:lvl w:ilvl="2">
      <w:start w:val="1"/>
      <w:numFmt w:val="decimal"/>
      <w:pStyle w:val="Head2"/>
      <w:lvlText w:val="%1.%2.%3"/>
      <w:lvlJc w:val="left"/>
      <w:pPr>
        <w:tabs>
          <w:tab w:val="num" w:pos="14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34073A55"/>
    <w:multiLevelType w:val="multilevel"/>
    <w:tmpl w:val="26E4493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35052E4C"/>
    <w:multiLevelType w:val="hybridMultilevel"/>
    <w:tmpl w:val="E9585110"/>
    <w:lvl w:ilvl="0" w:tplc="5CB6340A">
      <w:start w:val="1"/>
      <w:numFmt w:val="lowerLetter"/>
      <w:pStyle w:val="ListNumberedSub"/>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5" w15:restartNumberingAfterBreak="0">
    <w:nsid w:val="360756EB"/>
    <w:multiLevelType w:val="multilevel"/>
    <w:tmpl w:val="F320AA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39A94973"/>
    <w:multiLevelType w:val="hybridMultilevel"/>
    <w:tmpl w:val="B25AD8D8"/>
    <w:lvl w:ilvl="0" w:tplc="816A42C4">
      <w:start w:val="1"/>
      <w:numFmt w:val="bullet"/>
      <w:pStyle w:val="ListBullet"/>
      <w:lvlText w:val=""/>
      <w:lvlJc w:val="left"/>
      <w:pPr>
        <w:tabs>
          <w:tab w:val="num" w:pos="540"/>
        </w:tabs>
        <w:ind w:left="540" w:hanging="2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C81552A"/>
    <w:multiLevelType w:val="multilevel"/>
    <w:tmpl w:val="9DE6FB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3E993B3E"/>
    <w:multiLevelType w:val="multilevel"/>
    <w:tmpl w:val="1E86491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480"/>
        </w:tabs>
        <w:ind w:left="-48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3F1B2385"/>
    <w:multiLevelType w:val="multilevel"/>
    <w:tmpl w:val="5CF6C86C"/>
    <w:lvl w:ilvl="0">
      <w:start w:val="1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3F3A5C6D"/>
    <w:multiLevelType w:val="multilevel"/>
    <w:tmpl w:val="E464581E"/>
    <w:lvl w:ilvl="0">
      <w:start w:val="2"/>
      <w:numFmt w:val="decimal"/>
      <w:lvlText w:val="%1"/>
      <w:lvlJc w:val="left"/>
      <w:pPr>
        <w:tabs>
          <w:tab w:val="num" w:pos="1632"/>
        </w:tabs>
        <w:ind w:left="16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920"/>
        </w:tabs>
        <w:ind w:left="1920" w:hanging="720"/>
      </w:pPr>
      <w:rPr>
        <w:rFonts w:hint="default"/>
      </w:rPr>
    </w:lvl>
    <w:lvl w:ilvl="3">
      <w:start w:val="1"/>
      <w:numFmt w:val="decimal"/>
      <w:lvlText w:val="%1.%2.%3.%4"/>
      <w:lvlJc w:val="left"/>
      <w:pPr>
        <w:tabs>
          <w:tab w:val="num" w:pos="2064"/>
        </w:tabs>
        <w:ind w:left="2064" w:hanging="864"/>
      </w:pPr>
      <w:rPr>
        <w:rFonts w:hint="default"/>
      </w:rPr>
    </w:lvl>
    <w:lvl w:ilvl="4">
      <w:start w:val="1"/>
      <w:numFmt w:val="decimal"/>
      <w:lvlText w:val="%1.%2.%3.%4.%5"/>
      <w:lvlJc w:val="left"/>
      <w:pPr>
        <w:tabs>
          <w:tab w:val="num" w:pos="2208"/>
        </w:tabs>
        <w:ind w:left="2208" w:hanging="1008"/>
      </w:pPr>
      <w:rPr>
        <w:rFonts w:hint="default"/>
      </w:rPr>
    </w:lvl>
    <w:lvl w:ilvl="5">
      <w:start w:val="1"/>
      <w:numFmt w:val="decimal"/>
      <w:lvlText w:val="%1.%2.%3.%4.%5.%6"/>
      <w:lvlJc w:val="left"/>
      <w:pPr>
        <w:tabs>
          <w:tab w:val="num" w:pos="2352"/>
        </w:tabs>
        <w:ind w:left="2352" w:hanging="1152"/>
      </w:pPr>
      <w:rPr>
        <w:rFonts w:hint="default"/>
      </w:rPr>
    </w:lvl>
    <w:lvl w:ilvl="6">
      <w:start w:val="1"/>
      <w:numFmt w:val="decimal"/>
      <w:lvlText w:val="%1.%2.%3.%4.%5.%6.%7"/>
      <w:lvlJc w:val="left"/>
      <w:pPr>
        <w:tabs>
          <w:tab w:val="num" w:pos="2496"/>
        </w:tabs>
        <w:ind w:left="2496" w:hanging="1296"/>
      </w:pPr>
      <w:rPr>
        <w:rFonts w:hint="default"/>
      </w:rPr>
    </w:lvl>
    <w:lvl w:ilvl="7">
      <w:start w:val="1"/>
      <w:numFmt w:val="decimal"/>
      <w:lvlText w:val="%1.%2.%3.%4.%5.%6.%7.%8"/>
      <w:lvlJc w:val="left"/>
      <w:pPr>
        <w:tabs>
          <w:tab w:val="num" w:pos="2640"/>
        </w:tabs>
        <w:ind w:left="2640" w:hanging="1440"/>
      </w:pPr>
      <w:rPr>
        <w:rFonts w:hint="default"/>
      </w:rPr>
    </w:lvl>
    <w:lvl w:ilvl="8">
      <w:start w:val="1"/>
      <w:numFmt w:val="decimal"/>
      <w:lvlText w:val="%1.%2.%3.%4.%5.%6.%7.%8.%9"/>
      <w:lvlJc w:val="left"/>
      <w:pPr>
        <w:tabs>
          <w:tab w:val="num" w:pos="2784"/>
        </w:tabs>
        <w:ind w:left="2784" w:hanging="1584"/>
      </w:pPr>
      <w:rPr>
        <w:rFonts w:hint="default"/>
      </w:rPr>
    </w:lvl>
  </w:abstractNum>
  <w:abstractNum w:abstractNumId="41" w15:restartNumberingAfterBreak="0">
    <w:nsid w:val="4297535B"/>
    <w:multiLevelType w:val="multilevel"/>
    <w:tmpl w:val="32C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E74AA4"/>
    <w:multiLevelType w:val="multilevel"/>
    <w:tmpl w:val="6FF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C6BEB"/>
    <w:multiLevelType w:val="multilevel"/>
    <w:tmpl w:val="DC5E850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480"/>
        </w:tabs>
        <w:ind w:left="-48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49A50F78"/>
    <w:multiLevelType w:val="hybridMultilevel"/>
    <w:tmpl w:val="448E4EBC"/>
    <w:lvl w:ilvl="0" w:tplc="94BA202C">
      <w:start w:val="1"/>
      <w:numFmt w:val="bullet"/>
      <w:pStyle w:val="ListBulletSub"/>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5" w15:restartNumberingAfterBreak="0">
    <w:nsid w:val="4A277F0F"/>
    <w:multiLevelType w:val="multilevel"/>
    <w:tmpl w:val="6DAAA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F14DF7"/>
    <w:multiLevelType w:val="multilevel"/>
    <w:tmpl w:val="77AEE5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4E125BEF"/>
    <w:multiLevelType w:val="multilevel"/>
    <w:tmpl w:val="BF7EF9F0"/>
    <w:lvl w:ilvl="0">
      <w:start w:val="1"/>
      <w:numFmt w:val="decimal"/>
      <w:lvlText w:val="%1"/>
      <w:lvlJc w:val="left"/>
      <w:pPr>
        <w:tabs>
          <w:tab w:val="num" w:pos="1632"/>
        </w:tabs>
        <w:ind w:left="16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920"/>
        </w:tabs>
        <w:ind w:left="1920" w:hanging="720"/>
      </w:pPr>
      <w:rPr>
        <w:rFonts w:hint="default"/>
      </w:rPr>
    </w:lvl>
    <w:lvl w:ilvl="3">
      <w:start w:val="1"/>
      <w:numFmt w:val="decimal"/>
      <w:lvlText w:val="%1.%2.%3.%4"/>
      <w:lvlJc w:val="left"/>
      <w:pPr>
        <w:tabs>
          <w:tab w:val="num" w:pos="2064"/>
        </w:tabs>
        <w:ind w:left="2064" w:hanging="864"/>
      </w:pPr>
      <w:rPr>
        <w:rFonts w:hint="default"/>
      </w:rPr>
    </w:lvl>
    <w:lvl w:ilvl="4">
      <w:start w:val="1"/>
      <w:numFmt w:val="decimal"/>
      <w:lvlText w:val="%1.%2.%3.%4.%5"/>
      <w:lvlJc w:val="left"/>
      <w:pPr>
        <w:tabs>
          <w:tab w:val="num" w:pos="2208"/>
        </w:tabs>
        <w:ind w:left="2208" w:hanging="1008"/>
      </w:pPr>
      <w:rPr>
        <w:rFonts w:hint="default"/>
      </w:rPr>
    </w:lvl>
    <w:lvl w:ilvl="5">
      <w:start w:val="1"/>
      <w:numFmt w:val="decimal"/>
      <w:lvlText w:val="%1.%2.%3.%4.%5.%6"/>
      <w:lvlJc w:val="left"/>
      <w:pPr>
        <w:tabs>
          <w:tab w:val="num" w:pos="2352"/>
        </w:tabs>
        <w:ind w:left="2352" w:hanging="1152"/>
      </w:pPr>
      <w:rPr>
        <w:rFonts w:hint="default"/>
      </w:rPr>
    </w:lvl>
    <w:lvl w:ilvl="6">
      <w:start w:val="1"/>
      <w:numFmt w:val="decimal"/>
      <w:lvlText w:val="%1.%2.%3.%4.%5.%6.%7"/>
      <w:lvlJc w:val="left"/>
      <w:pPr>
        <w:tabs>
          <w:tab w:val="num" w:pos="2496"/>
        </w:tabs>
        <w:ind w:left="2496" w:hanging="1296"/>
      </w:pPr>
      <w:rPr>
        <w:rFonts w:hint="default"/>
      </w:rPr>
    </w:lvl>
    <w:lvl w:ilvl="7">
      <w:start w:val="1"/>
      <w:numFmt w:val="decimal"/>
      <w:lvlText w:val="%1.%2.%3.%4.%5.%6.%7.%8"/>
      <w:lvlJc w:val="left"/>
      <w:pPr>
        <w:tabs>
          <w:tab w:val="num" w:pos="2640"/>
        </w:tabs>
        <w:ind w:left="2640" w:hanging="1440"/>
      </w:pPr>
      <w:rPr>
        <w:rFonts w:hint="default"/>
      </w:rPr>
    </w:lvl>
    <w:lvl w:ilvl="8">
      <w:start w:val="1"/>
      <w:numFmt w:val="decimal"/>
      <w:lvlText w:val="%1.%2.%3.%4.%5.%6.%7.%8.%9"/>
      <w:lvlJc w:val="left"/>
      <w:pPr>
        <w:tabs>
          <w:tab w:val="num" w:pos="2784"/>
        </w:tabs>
        <w:ind w:left="2784" w:hanging="1584"/>
      </w:pPr>
      <w:rPr>
        <w:rFonts w:hint="default"/>
      </w:rPr>
    </w:lvl>
  </w:abstractNum>
  <w:abstractNum w:abstractNumId="48" w15:restartNumberingAfterBreak="0">
    <w:nsid w:val="51992E63"/>
    <w:multiLevelType w:val="multilevel"/>
    <w:tmpl w:val="740C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7F15D0"/>
    <w:multiLevelType w:val="multilevel"/>
    <w:tmpl w:val="0D9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D71199"/>
    <w:multiLevelType w:val="multilevel"/>
    <w:tmpl w:val="C02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7E7277"/>
    <w:multiLevelType w:val="multilevel"/>
    <w:tmpl w:val="0DE2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DE70DF"/>
    <w:multiLevelType w:val="multilevel"/>
    <w:tmpl w:val="D3C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DB478F"/>
    <w:multiLevelType w:val="multilevel"/>
    <w:tmpl w:val="083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DD57C1"/>
    <w:multiLevelType w:val="multilevel"/>
    <w:tmpl w:val="C7CC6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5" w15:restartNumberingAfterBreak="0">
    <w:nsid w:val="6B462F66"/>
    <w:multiLevelType w:val="multilevel"/>
    <w:tmpl w:val="445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3F7005"/>
    <w:multiLevelType w:val="multilevel"/>
    <w:tmpl w:val="CDD85496"/>
    <w:lvl w:ilvl="0">
      <w:start w:val="1"/>
      <w:numFmt w:val="decimal"/>
      <w:lvlText w:val="%1"/>
      <w:lvlJc w:val="left"/>
      <w:pPr>
        <w:tabs>
          <w:tab w:val="num" w:pos="1632"/>
        </w:tabs>
        <w:ind w:left="16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920"/>
        </w:tabs>
        <w:ind w:left="1920" w:hanging="720"/>
      </w:pPr>
      <w:rPr>
        <w:rFonts w:hint="default"/>
      </w:rPr>
    </w:lvl>
    <w:lvl w:ilvl="3">
      <w:start w:val="1"/>
      <w:numFmt w:val="decimal"/>
      <w:lvlText w:val="%1.%2.%3.%4"/>
      <w:lvlJc w:val="left"/>
      <w:pPr>
        <w:tabs>
          <w:tab w:val="num" w:pos="2064"/>
        </w:tabs>
        <w:ind w:left="2064" w:hanging="864"/>
      </w:pPr>
      <w:rPr>
        <w:rFonts w:hint="default"/>
      </w:rPr>
    </w:lvl>
    <w:lvl w:ilvl="4">
      <w:start w:val="1"/>
      <w:numFmt w:val="decimal"/>
      <w:lvlText w:val="%1.%2.%3.%4.%5"/>
      <w:lvlJc w:val="left"/>
      <w:pPr>
        <w:tabs>
          <w:tab w:val="num" w:pos="2208"/>
        </w:tabs>
        <w:ind w:left="2208" w:hanging="1008"/>
      </w:pPr>
      <w:rPr>
        <w:rFonts w:hint="default"/>
      </w:rPr>
    </w:lvl>
    <w:lvl w:ilvl="5">
      <w:start w:val="1"/>
      <w:numFmt w:val="decimal"/>
      <w:lvlText w:val="%1.%2.%3.%4.%5.%6"/>
      <w:lvlJc w:val="left"/>
      <w:pPr>
        <w:tabs>
          <w:tab w:val="num" w:pos="2352"/>
        </w:tabs>
        <w:ind w:left="2352" w:hanging="1152"/>
      </w:pPr>
      <w:rPr>
        <w:rFonts w:hint="default"/>
      </w:rPr>
    </w:lvl>
    <w:lvl w:ilvl="6">
      <w:start w:val="1"/>
      <w:numFmt w:val="decimal"/>
      <w:lvlText w:val="%1.%2.%3.%4.%5.%6.%7"/>
      <w:lvlJc w:val="left"/>
      <w:pPr>
        <w:tabs>
          <w:tab w:val="num" w:pos="2496"/>
        </w:tabs>
        <w:ind w:left="2496" w:hanging="1296"/>
      </w:pPr>
      <w:rPr>
        <w:rFonts w:hint="default"/>
      </w:rPr>
    </w:lvl>
    <w:lvl w:ilvl="7">
      <w:start w:val="1"/>
      <w:numFmt w:val="decimal"/>
      <w:lvlText w:val="%1.%2.%3.%4.%5.%6.%7.%8"/>
      <w:lvlJc w:val="left"/>
      <w:pPr>
        <w:tabs>
          <w:tab w:val="num" w:pos="2640"/>
        </w:tabs>
        <w:ind w:left="2640" w:hanging="1440"/>
      </w:pPr>
      <w:rPr>
        <w:rFonts w:hint="default"/>
      </w:rPr>
    </w:lvl>
    <w:lvl w:ilvl="8">
      <w:start w:val="1"/>
      <w:numFmt w:val="decimal"/>
      <w:lvlText w:val="%1.%2.%3.%4.%5.%6.%7.%8.%9"/>
      <w:lvlJc w:val="left"/>
      <w:pPr>
        <w:tabs>
          <w:tab w:val="num" w:pos="2784"/>
        </w:tabs>
        <w:ind w:left="2784" w:hanging="1584"/>
      </w:pPr>
      <w:rPr>
        <w:rFonts w:hint="default"/>
      </w:rPr>
    </w:lvl>
  </w:abstractNum>
  <w:abstractNum w:abstractNumId="57" w15:restartNumberingAfterBreak="0">
    <w:nsid w:val="7760746B"/>
    <w:multiLevelType w:val="multilevel"/>
    <w:tmpl w:val="04F6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D1DA9"/>
    <w:multiLevelType w:val="multilevel"/>
    <w:tmpl w:val="1F1A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476049">
    <w:abstractNumId w:val="17"/>
  </w:num>
  <w:num w:numId="2" w16cid:durableId="279150036">
    <w:abstractNumId w:val="36"/>
  </w:num>
  <w:num w:numId="3" w16cid:durableId="883172451">
    <w:abstractNumId w:val="23"/>
  </w:num>
  <w:num w:numId="4" w16cid:durableId="808784309">
    <w:abstractNumId w:val="38"/>
  </w:num>
  <w:num w:numId="5" w16cid:durableId="115487686">
    <w:abstractNumId w:val="29"/>
  </w:num>
  <w:num w:numId="6" w16cid:durableId="1055851927">
    <w:abstractNumId w:val="33"/>
  </w:num>
  <w:num w:numId="7" w16cid:durableId="1313678754">
    <w:abstractNumId w:val="54"/>
  </w:num>
  <w:num w:numId="8" w16cid:durableId="1253319859">
    <w:abstractNumId w:val="47"/>
  </w:num>
  <w:num w:numId="9" w16cid:durableId="18072367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0077299">
    <w:abstractNumId w:val="31"/>
  </w:num>
  <w:num w:numId="11" w16cid:durableId="1242103982">
    <w:abstractNumId w:val="56"/>
  </w:num>
  <w:num w:numId="12" w16cid:durableId="312100292">
    <w:abstractNumId w:val="24"/>
  </w:num>
  <w:num w:numId="13" w16cid:durableId="1995912301">
    <w:abstractNumId w:val="40"/>
  </w:num>
  <w:num w:numId="14" w16cid:durableId="327099766">
    <w:abstractNumId w:val="25"/>
  </w:num>
  <w:num w:numId="15" w16cid:durableId="1565022877">
    <w:abstractNumId w:val="38"/>
  </w:num>
  <w:num w:numId="16" w16cid:durableId="1220944909">
    <w:abstractNumId w:val="38"/>
  </w:num>
  <w:num w:numId="17" w16cid:durableId="1092168606">
    <w:abstractNumId w:val="18"/>
  </w:num>
  <w:num w:numId="18" w16cid:durableId="1187019380">
    <w:abstractNumId w:val="43"/>
  </w:num>
  <w:num w:numId="19" w16cid:durableId="1455709173">
    <w:abstractNumId w:val="32"/>
  </w:num>
  <w:num w:numId="20" w16cid:durableId="1734154104">
    <w:abstractNumId w:val="15"/>
  </w:num>
  <w:num w:numId="21" w16cid:durableId="1536845139">
    <w:abstractNumId w:val="37"/>
  </w:num>
  <w:num w:numId="22" w16cid:durableId="1323655877">
    <w:abstractNumId w:val="35"/>
  </w:num>
  <w:num w:numId="23" w16cid:durableId="992951036">
    <w:abstractNumId w:val="28"/>
  </w:num>
  <w:num w:numId="24" w16cid:durableId="1428382722">
    <w:abstractNumId w:val="32"/>
  </w:num>
  <w:num w:numId="25" w16cid:durableId="880676392">
    <w:abstractNumId w:val="32"/>
  </w:num>
  <w:num w:numId="26" w16cid:durableId="144012001">
    <w:abstractNumId w:val="39"/>
  </w:num>
  <w:num w:numId="27" w16cid:durableId="167719529">
    <w:abstractNumId w:val="46"/>
  </w:num>
  <w:num w:numId="28" w16cid:durableId="833836835">
    <w:abstractNumId w:val="32"/>
  </w:num>
  <w:num w:numId="29" w16cid:durableId="1901013148">
    <w:abstractNumId w:val="32"/>
  </w:num>
  <w:num w:numId="30" w16cid:durableId="14777234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68504603">
    <w:abstractNumId w:val="34"/>
  </w:num>
  <w:num w:numId="32" w16cid:durableId="1224415385">
    <w:abstractNumId w:val="44"/>
  </w:num>
  <w:num w:numId="33" w16cid:durableId="1081098553">
    <w:abstractNumId w:val="9"/>
  </w:num>
  <w:num w:numId="34" w16cid:durableId="1679380804">
    <w:abstractNumId w:val="7"/>
  </w:num>
  <w:num w:numId="35" w16cid:durableId="1159687190">
    <w:abstractNumId w:val="6"/>
  </w:num>
  <w:num w:numId="36" w16cid:durableId="1994405578">
    <w:abstractNumId w:val="5"/>
  </w:num>
  <w:num w:numId="37" w16cid:durableId="2108767916">
    <w:abstractNumId w:val="4"/>
  </w:num>
  <w:num w:numId="38" w16cid:durableId="2074115611">
    <w:abstractNumId w:val="8"/>
  </w:num>
  <w:num w:numId="39" w16cid:durableId="1593585118">
    <w:abstractNumId w:val="3"/>
  </w:num>
  <w:num w:numId="40" w16cid:durableId="763186216">
    <w:abstractNumId w:val="2"/>
  </w:num>
  <w:num w:numId="41" w16cid:durableId="1812625695">
    <w:abstractNumId w:val="1"/>
  </w:num>
  <w:num w:numId="42" w16cid:durableId="1402825769">
    <w:abstractNumId w:val="0"/>
  </w:num>
  <w:num w:numId="43" w16cid:durableId="1355810289">
    <w:abstractNumId w:val="13"/>
  </w:num>
  <w:num w:numId="44" w16cid:durableId="1987126923">
    <w:abstractNumId w:val="21"/>
  </w:num>
  <w:num w:numId="45" w16cid:durableId="326714860">
    <w:abstractNumId w:val="23"/>
    <w:lvlOverride w:ilvl="0">
      <w:startOverride w:val="1"/>
    </w:lvlOverride>
  </w:num>
  <w:num w:numId="46" w16cid:durableId="915163968">
    <w:abstractNumId w:val="23"/>
    <w:lvlOverride w:ilvl="0">
      <w:startOverride w:val="1"/>
    </w:lvlOverride>
  </w:num>
  <w:num w:numId="47" w16cid:durableId="773208161">
    <w:abstractNumId w:val="32"/>
  </w:num>
  <w:num w:numId="48" w16cid:durableId="1290746007">
    <w:abstractNumId w:val="48"/>
  </w:num>
  <w:num w:numId="49" w16cid:durableId="1772818402">
    <w:abstractNumId w:val="45"/>
  </w:num>
  <w:num w:numId="50" w16cid:durableId="1077749525">
    <w:abstractNumId w:val="57"/>
  </w:num>
  <w:num w:numId="51" w16cid:durableId="1898583516">
    <w:abstractNumId w:val="20"/>
  </w:num>
  <w:num w:numId="52" w16cid:durableId="1078021890">
    <w:abstractNumId w:val="53"/>
  </w:num>
  <w:num w:numId="53" w16cid:durableId="1786576980">
    <w:abstractNumId w:val="49"/>
  </w:num>
  <w:num w:numId="54" w16cid:durableId="1183084224">
    <w:abstractNumId w:val="42"/>
  </w:num>
  <w:num w:numId="55" w16cid:durableId="1927301554">
    <w:abstractNumId w:val="41"/>
  </w:num>
  <w:num w:numId="56" w16cid:durableId="1130243137">
    <w:abstractNumId w:val="14"/>
  </w:num>
  <w:num w:numId="57" w16cid:durableId="1666862708">
    <w:abstractNumId w:val="50"/>
  </w:num>
  <w:num w:numId="58" w16cid:durableId="1069037920">
    <w:abstractNumId w:val="55"/>
  </w:num>
  <w:num w:numId="59" w16cid:durableId="216861556">
    <w:abstractNumId w:val="30"/>
  </w:num>
  <w:num w:numId="60" w16cid:durableId="1570579862">
    <w:abstractNumId w:val="58"/>
  </w:num>
  <w:num w:numId="61" w16cid:durableId="646739468">
    <w:abstractNumId w:val="16"/>
  </w:num>
  <w:num w:numId="62" w16cid:durableId="1126892195">
    <w:abstractNumId w:val="26"/>
  </w:num>
  <w:num w:numId="63" w16cid:durableId="2129153121">
    <w:abstractNumId w:val="52"/>
  </w:num>
  <w:num w:numId="64" w16cid:durableId="67923288">
    <w:abstractNumId w:val="19"/>
  </w:num>
  <w:num w:numId="65" w16cid:durableId="1895582378">
    <w:abstractNumId w:val="51"/>
  </w:num>
  <w:num w:numId="66" w16cid:durableId="1875579586">
    <w:abstractNumId w:val="27"/>
  </w:num>
  <w:num w:numId="67" w16cid:durableId="1390954282">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0"/>
  <w:mirrorMargins/>
  <w:attachedTemplate r:id="rId1"/>
  <w:linkStyles/>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ocumentProtection w:formatting="1" w:enforcement="0"/>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NjK0NDUxNDMzNjdW0lEKTi0uzszPAykwrwUABSGVSCwAAAA="/>
    <w:docVar w:name="Total_Editing_Time" w:val="6"/>
  </w:docVars>
  <w:rsids>
    <w:rsidRoot w:val="00A15CE8"/>
    <w:rsid w:val="000011CB"/>
    <w:rsid w:val="00002F65"/>
    <w:rsid w:val="00003281"/>
    <w:rsid w:val="00003562"/>
    <w:rsid w:val="00003FDB"/>
    <w:rsid w:val="00005A62"/>
    <w:rsid w:val="00005AEB"/>
    <w:rsid w:val="000079A5"/>
    <w:rsid w:val="00010873"/>
    <w:rsid w:val="00011EF3"/>
    <w:rsid w:val="00013EAA"/>
    <w:rsid w:val="00015067"/>
    <w:rsid w:val="00015F6A"/>
    <w:rsid w:val="00016C70"/>
    <w:rsid w:val="0001713C"/>
    <w:rsid w:val="0001787F"/>
    <w:rsid w:val="00017DCD"/>
    <w:rsid w:val="000204FA"/>
    <w:rsid w:val="00022587"/>
    <w:rsid w:val="00023CD4"/>
    <w:rsid w:val="0003057D"/>
    <w:rsid w:val="0003082E"/>
    <w:rsid w:val="00032816"/>
    <w:rsid w:val="00033CC7"/>
    <w:rsid w:val="00035ADB"/>
    <w:rsid w:val="00037527"/>
    <w:rsid w:val="00037D05"/>
    <w:rsid w:val="00041DF3"/>
    <w:rsid w:val="00042567"/>
    <w:rsid w:val="000427BF"/>
    <w:rsid w:val="00044847"/>
    <w:rsid w:val="00044E9A"/>
    <w:rsid w:val="000474CC"/>
    <w:rsid w:val="000477E5"/>
    <w:rsid w:val="00047DBD"/>
    <w:rsid w:val="00050392"/>
    <w:rsid w:val="00050EDF"/>
    <w:rsid w:val="00051389"/>
    <w:rsid w:val="000513CF"/>
    <w:rsid w:val="00051CCD"/>
    <w:rsid w:val="00054241"/>
    <w:rsid w:val="00055125"/>
    <w:rsid w:val="00056636"/>
    <w:rsid w:val="00056C57"/>
    <w:rsid w:val="000579C3"/>
    <w:rsid w:val="00061280"/>
    <w:rsid w:val="000616FF"/>
    <w:rsid w:val="00061C0C"/>
    <w:rsid w:val="00062749"/>
    <w:rsid w:val="000628A9"/>
    <w:rsid w:val="00064521"/>
    <w:rsid w:val="00064A72"/>
    <w:rsid w:val="00066200"/>
    <w:rsid w:val="00066C01"/>
    <w:rsid w:val="00070EBB"/>
    <w:rsid w:val="00071CC7"/>
    <w:rsid w:val="00072831"/>
    <w:rsid w:val="00073440"/>
    <w:rsid w:val="00076855"/>
    <w:rsid w:val="0008425E"/>
    <w:rsid w:val="00084B0F"/>
    <w:rsid w:val="00085C8C"/>
    <w:rsid w:val="000912A6"/>
    <w:rsid w:val="00091DB4"/>
    <w:rsid w:val="00092916"/>
    <w:rsid w:val="00093DF4"/>
    <w:rsid w:val="00096CA0"/>
    <w:rsid w:val="000A091E"/>
    <w:rsid w:val="000A0F57"/>
    <w:rsid w:val="000A3311"/>
    <w:rsid w:val="000A3E55"/>
    <w:rsid w:val="000A6C37"/>
    <w:rsid w:val="000A6DAD"/>
    <w:rsid w:val="000A73AB"/>
    <w:rsid w:val="000B4556"/>
    <w:rsid w:val="000B481C"/>
    <w:rsid w:val="000B5761"/>
    <w:rsid w:val="000B644C"/>
    <w:rsid w:val="000B7F05"/>
    <w:rsid w:val="000C3B16"/>
    <w:rsid w:val="000C4BA8"/>
    <w:rsid w:val="000C5568"/>
    <w:rsid w:val="000C57AB"/>
    <w:rsid w:val="000C5B6B"/>
    <w:rsid w:val="000C6592"/>
    <w:rsid w:val="000C7D77"/>
    <w:rsid w:val="000C7FBD"/>
    <w:rsid w:val="000D012F"/>
    <w:rsid w:val="000D1A13"/>
    <w:rsid w:val="000D2400"/>
    <w:rsid w:val="000D4E41"/>
    <w:rsid w:val="000D7DF5"/>
    <w:rsid w:val="000E1923"/>
    <w:rsid w:val="000E63C0"/>
    <w:rsid w:val="000E6D5F"/>
    <w:rsid w:val="000E7CAC"/>
    <w:rsid w:val="000F0DEC"/>
    <w:rsid w:val="000F16FA"/>
    <w:rsid w:val="000F3A19"/>
    <w:rsid w:val="000F547F"/>
    <w:rsid w:val="000F5E61"/>
    <w:rsid w:val="000F6A5F"/>
    <w:rsid w:val="000F6E07"/>
    <w:rsid w:val="00101532"/>
    <w:rsid w:val="00103F76"/>
    <w:rsid w:val="001040D8"/>
    <w:rsid w:val="0010655E"/>
    <w:rsid w:val="0010772E"/>
    <w:rsid w:val="0011240B"/>
    <w:rsid w:val="00112F1A"/>
    <w:rsid w:val="00113143"/>
    <w:rsid w:val="0011349D"/>
    <w:rsid w:val="0011387D"/>
    <w:rsid w:val="001152FB"/>
    <w:rsid w:val="00116A8C"/>
    <w:rsid w:val="001177C3"/>
    <w:rsid w:val="001201E4"/>
    <w:rsid w:val="00121614"/>
    <w:rsid w:val="00123D37"/>
    <w:rsid w:val="00124073"/>
    <w:rsid w:val="0012713F"/>
    <w:rsid w:val="00127CA4"/>
    <w:rsid w:val="00127E99"/>
    <w:rsid w:val="001306E6"/>
    <w:rsid w:val="0013109C"/>
    <w:rsid w:val="0013128C"/>
    <w:rsid w:val="001323E5"/>
    <w:rsid w:val="00132C9F"/>
    <w:rsid w:val="00134FBD"/>
    <w:rsid w:val="001366DF"/>
    <w:rsid w:val="00140CB5"/>
    <w:rsid w:val="001418F4"/>
    <w:rsid w:val="001422D8"/>
    <w:rsid w:val="00142662"/>
    <w:rsid w:val="0014456E"/>
    <w:rsid w:val="00145B5D"/>
    <w:rsid w:val="00147145"/>
    <w:rsid w:val="0014728D"/>
    <w:rsid w:val="001502E5"/>
    <w:rsid w:val="001509C0"/>
    <w:rsid w:val="00150C15"/>
    <w:rsid w:val="00152029"/>
    <w:rsid w:val="001537C4"/>
    <w:rsid w:val="001540E1"/>
    <w:rsid w:val="00154ACC"/>
    <w:rsid w:val="00154EBA"/>
    <w:rsid w:val="00155FBB"/>
    <w:rsid w:val="00157250"/>
    <w:rsid w:val="00160A79"/>
    <w:rsid w:val="00160CEF"/>
    <w:rsid w:val="0016350A"/>
    <w:rsid w:val="00164B60"/>
    <w:rsid w:val="00165638"/>
    <w:rsid w:val="00167161"/>
    <w:rsid w:val="00170F51"/>
    <w:rsid w:val="0017131E"/>
    <w:rsid w:val="001716E6"/>
    <w:rsid w:val="00171DC4"/>
    <w:rsid w:val="0017215C"/>
    <w:rsid w:val="0017275F"/>
    <w:rsid w:val="001739D3"/>
    <w:rsid w:val="00176DFB"/>
    <w:rsid w:val="00177477"/>
    <w:rsid w:val="00177591"/>
    <w:rsid w:val="00180A18"/>
    <w:rsid w:val="00181DA3"/>
    <w:rsid w:val="00182300"/>
    <w:rsid w:val="0018647A"/>
    <w:rsid w:val="0018654A"/>
    <w:rsid w:val="00186A3C"/>
    <w:rsid w:val="00186C5A"/>
    <w:rsid w:val="00190124"/>
    <w:rsid w:val="00190465"/>
    <w:rsid w:val="00190BA8"/>
    <w:rsid w:val="00190D8C"/>
    <w:rsid w:val="00191A68"/>
    <w:rsid w:val="00192D23"/>
    <w:rsid w:val="00194736"/>
    <w:rsid w:val="00194F95"/>
    <w:rsid w:val="0019633B"/>
    <w:rsid w:val="00196914"/>
    <w:rsid w:val="00196BD5"/>
    <w:rsid w:val="00197968"/>
    <w:rsid w:val="001A0B2C"/>
    <w:rsid w:val="001A28B8"/>
    <w:rsid w:val="001A45FD"/>
    <w:rsid w:val="001A5077"/>
    <w:rsid w:val="001A5814"/>
    <w:rsid w:val="001A73CC"/>
    <w:rsid w:val="001B1B70"/>
    <w:rsid w:val="001B2AED"/>
    <w:rsid w:val="001B32A0"/>
    <w:rsid w:val="001B3516"/>
    <w:rsid w:val="001B5BD8"/>
    <w:rsid w:val="001B611E"/>
    <w:rsid w:val="001B619E"/>
    <w:rsid w:val="001B76AB"/>
    <w:rsid w:val="001B7E05"/>
    <w:rsid w:val="001C0D1A"/>
    <w:rsid w:val="001C1997"/>
    <w:rsid w:val="001C2C33"/>
    <w:rsid w:val="001C3591"/>
    <w:rsid w:val="001C46B0"/>
    <w:rsid w:val="001C5391"/>
    <w:rsid w:val="001C5C5B"/>
    <w:rsid w:val="001C6896"/>
    <w:rsid w:val="001C7419"/>
    <w:rsid w:val="001C797E"/>
    <w:rsid w:val="001D0683"/>
    <w:rsid w:val="001D15C7"/>
    <w:rsid w:val="001D5BBA"/>
    <w:rsid w:val="001D600F"/>
    <w:rsid w:val="001D6933"/>
    <w:rsid w:val="001D6965"/>
    <w:rsid w:val="001E1B17"/>
    <w:rsid w:val="001E35BB"/>
    <w:rsid w:val="001E385F"/>
    <w:rsid w:val="001E77D7"/>
    <w:rsid w:val="001F00EE"/>
    <w:rsid w:val="001F25A0"/>
    <w:rsid w:val="001F4702"/>
    <w:rsid w:val="001F53BD"/>
    <w:rsid w:val="001F72EF"/>
    <w:rsid w:val="001F781B"/>
    <w:rsid w:val="002031C8"/>
    <w:rsid w:val="0020467D"/>
    <w:rsid w:val="00204977"/>
    <w:rsid w:val="0020579B"/>
    <w:rsid w:val="00207A70"/>
    <w:rsid w:val="00207BD4"/>
    <w:rsid w:val="00210213"/>
    <w:rsid w:val="002103BA"/>
    <w:rsid w:val="002107A1"/>
    <w:rsid w:val="0021150F"/>
    <w:rsid w:val="00213854"/>
    <w:rsid w:val="00214673"/>
    <w:rsid w:val="00214DB5"/>
    <w:rsid w:val="0021551B"/>
    <w:rsid w:val="00215BF2"/>
    <w:rsid w:val="00216212"/>
    <w:rsid w:val="00216C19"/>
    <w:rsid w:val="00223022"/>
    <w:rsid w:val="00223788"/>
    <w:rsid w:val="00224060"/>
    <w:rsid w:val="0022498B"/>
    <w:rsid w:val="00225902"/>
    <w:rsid w:val="00227528"/>
    <w:rsid w:val="00227CF4"/>
    <w:rsid w:val="002307F6"/>
    <w:rsid w:val="002329BB"/>
    <w:rsid w:val="00233121"/>
    <w:rsid w:val="0023363A"/>
    <w:rsid w:val="0023700D"/>
    <w:rsid w:val="002423AC"/>
    <w:rsid w:val="00242879"/>
    <w:rsid w:val="00242959"/>
    <w:rsid w:val="00244768"/>
    <w:rsid w:val="002452F4"/>
    <w:rsid w:val="002460BB"/>
    <w:rsid w:val="0024684C"/>
    <w:rsid w:val="00247C25"/>
    <w:rsid w:val="0025094B"/>
    <w:rsid w:val="0025370A"/>
    <w:rsid w:val="002544CC"/>
    <w:rsid w:val="00254670"/>
    <w:rsid w:val="00256491"/>
    <w:rsid w:val="00260CB7"/>
    <w:rsid w:val="00261076"/>
    <w:rsid w:val="002616DF"/>
    <w:rsid w:val="00263F76"/>
    <w:rsid w:val="00264872"/>
    <w:rsid w:val="00265329"/>
    <w:rsid w:val="00265CEA"/>
    <w:rsid w:val="002661FC"/>
    <w:rsid w:val="00266897"/>
    <w:rsid w:val="00266BE2"/>
    <w:rsid w:val="00270ED8"/>
    <w:rsid w:val="002711FF"/>
    <w:rsid w:val="0027253A"/>
    <w:rsid w:val="002725C9"/>
    <w:rsid w:val="00273375"/>
    <w:rsid w:val="002741D4"/>
    <w:rsid w:val="00274A86"/>
    <w:rsid w:val="00274BC5"/>
    <w:rsid w:val="00274D0F"/>
    <w:rsid w:val="00275591"/>
    <w:rsid w:val="00275B52"/>
    <w:rsid w:val="00276906"/>
    <w:rsid w:val="00276FCC"/>
    <w:rsid w:val="00280161"/>
    <w:rsid w:val="00283790"/>
    <w:rsid w:val="0028409F"/>
    <w:rsid w:val="00284158"/>
    <w:rsid w:val="002850B1"/>
    <w:rsid w:val="00285CA5"/>
    <w:rsid w:val="00285ED6"/>
    <w:rsid w:val="002863D7"/>
    <w:rsid w:val="002867B1"/>
    <w:rsid w:val="00290557"/>
    <w:rsid w:val="00291EEA"/>
    <w:rsid w:val="0029221D"/>
    <w:rsid w:val="00292EE6"/>
    <w:rsid w:val="00293A30"/>
    <w:rsid w:val="00294039"/>
    <w:rsid w:val="00294171"/>
    <w:rsid w:val="0029570A"/>
    <w:rsid w:val="002959A9"/>
    <w:rsid w:val="0029624C"/>
    <w:rsid w:val="00297945"/>
    <w:rsid w:val="002A0565"/>
    <w:rsid w:val="002A07D4"/>
    <w:rsid w:val="002A0A3B"/>
    <w:rsid w:val="002A2133"/>
    <w:rsid w:val="002A2FCA"/>
    <w:rsid w:val="002A344F"/>
    <w:rsid w:val="002A3913"/>
    <w:rsid w:val="002A43E9"/>
    <w:rsid w:val="002A4655"/>
    <w:rsid w:val="002A4800"/>
    <w:rsid w:val="002A54A5"/>
    <w:rsid w:val="002B05E1"/>
    <w:rsid w:val="002B1373"/>
    <w:rsid w:val="002B151D"/>
    <w:rsid w:val="002B16D2"/>
    <w:rsid w:val="002B5334"/>
    <w:rsid w:val="002B6FE6"/>
    <w:rsid w:val="002C1C34"/>
    <w:rsid w:val="002C20AF"/>
    <w:rsid w:val="002C6A75"/>
    <w:rsid w:val="002D002B"/>
    <w:rsid w:val="002D194E"/>
    <w:rsid w:val="002D24E6"/>
    <w:rsid w:val="002D28DB"/>
    <w:rsid w:val="002D2932"/>
    <w:rsid w:val="002D2FF5"/>
    <w:rsid w:val="002D33AD"/>
    <w:rsid w:val="002D446D"/>
    <w:rsid w:val="002D76C1"/>
    <w:rsid w:val="002D7781"/>
    <w:rsid w:val="002E036B"/>
    <w:rsid w:val="002E21F7"/>
    <w:rsid w:val="002E297F"/>
    <w:rsid w:val="002E49F8"/>
    <w:rsid w:val="002E53F3"/>
    <w:rsid w:val="002E7154"/>
    <w:rsid w:val="002F010E"/>
    <w:rsid w:val="002F1201"/>
    <w:rsid w:val="002F2D56"/>
    <w:rsid w:val="002F4AA9"/>
    <w:rsid w:val="002F4D34"/>
    <w:rsid w:val="002F512D"/>
    <w:rsid w:val="002F5516"/>
    <w:rsid w:val="002F57BC"/>
    <w:rsid w:val="002F5E15"/>
    <w:rsid w:val="002F5FF3"/>
    <w:rsid w:val="002F6370"/>
    <w:rsid w:val="002F6D30"/>
    <w:rsid w:val="002F6D68"/>
    <w:rsid w:val="002F70C2"/>
    <w:rsid w:val="00300807"/>
    <w:rsid w:val="00301071"/>
    <w:rsid w:val="00301B7C"/>
    <w:rsid w:val="00304092"/>
    <w:rsid w:val="00305BDC"/>
    <w:rsid w:val="003068E4"/>
    <w:rsid w:val="00306DD3"/>
    <w:rsid w:val="00307D4B"/>
    <w:rsid w:val="003103DA"/>
    <w:rsid w:val="00310E14"/>
    <w:rsid w:val="00310F3C"/>
    <w:rsid w:val="003115B1"/>
    <w:rsid w:val="0031190B"/>
    <w:rsid w:val="00315722"/>
    <w:rsid w:val="00316E06"/>
    <w:rsid w:val="003178C2"/>
    <w:rsid w:val="0032139C"/>
    <w:rsid w:val="003217CA"/>
    <w:rsid w:val="0032470D"/>
    <w:rsid w:val="00326734"/>
    <w:rsid w:val="00326F66"/>
    <w:rsid w:val="00327B8E"/>
    <w:rsid w:val="00331DA7"/>
    <w:rsid w:val="00331F10"/>
    <w:rsid w:val="003334BE"/>
    <w:rsid w:val="00333BBC"/>
    <w:rsid w:val="00334978"/>
    <w:rsid w:val="00336FDF"/>
    <w:rsid w:val="00337CB9"/>
    <w:rsid w:val="00343C3C"/>
    <w:rsid w:val="003504FA"/>
    <w:rsid w:val="003508B2"/>
    <w:rsid w:val="00352EF8"/>
    <w:rsid w:val="00353B0A"/>
    <w:rsid w:val="00355483"/>
    <w:rsid w:val="003573AA"/>
    <w:rsid w:val="00360455"/>
    <w:rsid w:val="00361449"/>
    <w:rsid w:val="00363155"/>
    <w:rsid w:val="003651F7"/>
    <w:rsid w:val="0036624E"/>
    <w:rsid w:val="0036685B"/>
    <w:rsid w:val="00370090"/>
    <w:rsid w:val="00372518"/>
    <w:rsid w:val="003738A0"/>
    <w:rsid w:val="00374523"/>
    <w:rsid w:val="00376157"/>
    <w:rsid w:val="00377D33"/>
    <w:rsid w:val="003801C5"/>
    <w:rsid w:val="003812C9"/>
    <w:rsid w:val="0038292C"/>
    <w:rsid w:val="00382F0C"/>
    <w:rsid w:val="003848AA"/>
    <w:rsid w:val="00386673"/>
    <w:rsid w:val="00387121"/>
    <w:rsid w:val="00392805"/>
    <w:rsid w:val="00394C01"/>
    <w:rsid w:val="003964A6"/>
    <w:rsid w:val="003A02D3"/>
    <w:rsid w:val="003A0FD1"/>
    <w:rsid w:val="003A1AEB"/>
    <w:rsid w:val="003A1EA1"/>
    <w:rsid w:val="003A2CD9"/>
    <w:rsid w:val="003A36BE"/>
    <w:rsid w:val="003A3AF8"/>
    <w:rsid w:val="003A3CE7"/>
    <w:rsid w:val="003A57E8"/>
    <w:rsid w:val="003A6CD6"/>
    <w:rsid w:val="003B238D"/>
    <w:rsid w:val="003B2B50"/>
    <w:rsid w:val="003B51AB"/>
    <w:rsid w:val="003B6C92"/>
    <w:rsid w:val="003B76DC"/>
    <w:rsid w:val="003C031A"/>
    <w:rsid w:val="003C2391"/>
    <w:rsid w:val="003C2874"/>
    <w:rsid w:val="003C3702"/>
    <w:rsid w:val="003C473F"/>
    <w:rsid w:val="003C4FE4"/>
    <w:rsid w:val="003C5752"/>
    <w:rsid w:val="003C581D"/>
    <w:rsid w:val="003C5B68"/>
    <w:rsid w:val="003C68DE"/>
    <w:rsid w:val="003C6C92"/>
    <w:rsid w:val="003C7172"/>
    <w:rsid w:val="003D0A7D"/>
    <w:rsid w:val="003D1EF5"/>
    <w:rsid w:val="003D1FD1"/>
    <w:rsid w:val="003D3038"/>
    <w:rsid w:val="003D30C9"/>
    <w:rsid w:val="003D415D"/>
    <w:rsid w:val="003D7F5E"/>
    <w:rsid w:val="003E092B"/>
    <w:rsid w:val="003E3A88"/>
    <w:rsid w:val="003E4AE2"/>
    <w:rsid w:val="003E7995"/>
    <w:rsid w:val="003F0AE6"/>
    <w:rsid w:val="003F3294"/>
    <w:rsid w:val="003F33B5"/>
    <w:rsid w:val="003F4E6D"/>
    <w:rsid w:val="003F5971"/>
    <w:rsid w:val="003F5A2D"/>
    <w:rsid w:val="003F5D18"/>
    <w:rsid w:val="00402CCE"/>
    <w:rsid w:val="00403CF5"/>
    <w:rsid w:val="00404777"/>
    <w:rsid w:val="00404B87"/>
    <w:rsid w:val="00405730"/>
    <w:rsid w:val="00405911"/>
    <w:rsid w:val="00406918"/>
    <w:rsid w:val="0041147A"/>
    <w:rsid w:val="004126AD"/>
    <w:rsid w:val="00412CDD"/>
    <w:rsid w:val="0041300C"/>
    <w:rsid w:val="004139B9"/>
    <w:rsid w:val="004169C9"/>
    <w:rsid w:val="004216EF"/>
    <w:rsid w:val="00422B15"/>
    <w:rsid w:val="00423112"/>
    <w:rsid w:val="00423A8C"/>
    <w:rsid w:val="00425108"/>
    <w:rsid w:val="004251EE"/>
    <w:rsid w:val="00427DC9"/>
    <w:rsid w:val="00427F9A"/>
    <w:rsid w:val="0043092F"/>
    <w:rsid w:val="00430E52"/>
    <w:rsid w:val="004310F9"/>
    <w:rsid w:val="00433FB1"/>
    <w:rsid w:val="004354EE"/>
    <w:rsid w:val="00435B50"/>
    <w:rsid w:val="0043698D"/>
    <w:rsid w:val="004411D7"/>
    <w:rsid w:val="004415AF"/>
    <w:rsid w:val="00442579"/>
    <w:rsid w:val="00442D4E"/>
    <w:rsid w:val="004466C4"/>
    <w:rsid w:val="00447B81"/>
    <w:rsid w:val="00452602"/>
    <w:rsid w:val="00453B8A"/>
    <w:rsid w:val="00454D12"/>
    <w:rsid w:val="004561DE"/>
    <w:rsid w:val="00456669"/>
    <w:rsid w:val="004569E7"/>
    <w:rsid w:val="00457E90"/>
    <w:rsid w:val="004622D9"/>
    <w:rsid w:val="004623E4"/>
    <w:rsid w:val="0047014F"/>
    <w:rsid w:val="00470200"/>
    <w:rsid w:val="0047155E"/>
    <w:rsid w:val="00471E42"/>
    <w:rsid w:val="004721DD"/>
    <w:rsid w:val="0047225A"/>
    <w:rsid w:val="00472589"/>
    <w:rsid w:val="004738F7"/>
    <w:rsid w:val="004768BA"/>
    <w:rsid w:val="0048007C"/>
    <w:rsid w:val="00480C88"/>
    <w:rsid w:val="00481B9D"/>
    <w:rsid w:val="00483413"/>
    <w:rsid w:val="00484395"/>
    <w:rsid w:val="00486A85"/>
    <w:rsid w:val="0049139B"/>
    <w:rsid w:val="00491BFB"/>
    <w:rsid w:val="00495AD7"/>
    <w:rsid w:val="00495BC7"/>
    <w:rsid w:val="00495D58"/>
    <w:rsid w:val="00496FD1"/>
    <w:rsid w:val="004A01E8"/>
    <w:rsid w:val="004A0A14"/>
    <w:rsid w:val="004A1FDC"/>
    <w:rsid w:val="004A2D7A"/>
    <w:rsid w:val="004A44C7"/>
    <w:rsid w:val="004A4A02"/>
    <w:rsid w:val="004A6809"/>
    <w:rsid w:val="004A69B6"/>
    <w:rsid w:val="004B5783"/>
    <w:rsid w:val="004C0F4E"/>
    <w:rsid w:val="004C330F"/>
    <w:rsid w:val="004C491D"/>
    <w:rsid w:val="004C55B2"/>
    <w:rsid w:val="004C71BD"/>
    <w:rsid w:val="004D0544"/>
    <w:rsid w:val="004D1880"/>
    <w:rsid w:val="004D1C37"/>
    <w:rsid w:val="004D2DB3"/>
    <w:rsid w:val="004D3E11"/>
    <w:rsid w:val="004D3E9E"/>
    <w:rsid w:val="004D6078"/>
    <w:rsid w:val="004D7FE9"/>
    <w:rsid w:val="004E463E"/>
    <w:rsid w:val="004E4B0C"/>
    <w:rsid w:val="004E68BE"/>
    <w:rsid w:val="004E7EBC"/>
    <w:rsid w:val="004E7ED2"/>
    <w:rsid w:val="004F2398"/>
    <w:rsid w:val="004F3272"/>
    <w:rsid w:val="004F3841"/>
    <w:rsid w:val="004F38F7"/>
    <w:rsid w:val="004F4A10"/>
    <w:rsid w:val="004F5086"/>
    <w:rsid w:val="004F650C"/>
    <w:rsid w:val="004F6AAB"/>
    <w:rsid w:val="004F6B03"/>
    <w:rsid w:val="0050066C"/>
    <w:rsid w:val="005052BC"/>
    <w:rsid w:val="005063F2"/>
    <w:rsid w:val="00506B27"/>
    <w:rsid w:val="00510B8D"/>
    <w:rsid w:val="00511C0B"/>
    <w:rsid w:val="00511D43"/>
    <w:rsid w:val="00511E7A"/>
    <w:rsid w:val="00511F4F"/>
    <w:rsid w:val="005126F5"/>
    <w:rsid w:val="005130AE"/>
    <w:rsid w:val="0051404A"/>
    <w:rsid w:val="00514206"/>
    <w:rsid w:val="005148F7"/>
    <w:rsid w:val="00515654"/>
    <w:rsid w:val="00516647"/>
    <w:rsid w:val="00517E4D"/>
    <w:rsid w:val="005228EE"/>
    <w:rsid w:val="005235C7"/>
    <w:rsid w:val="005306EE"/>
    <w:rsid w:val="005357E2"/>
    <w:rsid w:val="00535907"/>
    <w:rsid w:val="00537EB2"/>
    <w:rsid w:val="00540665"/>
    <w:rsid w:val="00541ACE"/>
    <w:rsid w:val="00542E83"/>
    <w:rsid w:val="00544A50"/>
    <w:rsid w:val="005453AE"/>
    <w:rsid w:val="005505A4"/>
    <w:rsid w:val="00552584"/>
    <w:rsid w:val="00552670"/>
    <w:rsid w:val="005532E0"/>
    <w:rsid w:val="00554172"/>
    <w:rsid w:val="00554519"/>
    <w:rsid w:val="00554877"/>
    <w:rsid w:val="0055539F"/>
    <w:rsid w:val="00560400"/>
    <w:rsid w:val="005604F3"/>
    <w:rsid w:val="00561609"/>
    <w:rsid w:val="005617DA"/>
    <w:rsid w:val="00562FCD"/>
    <w:rsid w:val="005641E3"/>
    <w:rsid w:val="00564B19"/>
    <w:rsid w:val="00564DF6"/>
    <w:rsid w:val="00565C3E"/>
    <w:rsid w:val="00565F18"/>
    <w:rsid w:val="0056677F"/>
    <w:rsid w:val="00566803"/>
    <w:rsid w:val="0056738D"/>
    <w:rsid w:val="00570AC4"/>
    <w:rsid w:val="00573E9F"/>
    <w:rsid w:val="00574D9C"/>
    <w:rsid w:val="005810B2"/>
    <w:rsid w:val="005840CF"/>
    <w:rsid w:val="005845AB"/>
    <w:rsid w:val="00585C90"/>
    <w:rsid w:val="00593CBA"/>
    <w:rsid w:val="00593CFB"/>
    <w:rsid w:val="00596D2B"/>
    <w:rsid w:val="00597113"/>
    <w:rsid w:val="005972C2"/>
    <w:rsid w:val="005A065F"/>
    <w:rsid w:val="005A2A40"/>
    <w:rsid w:val="005A5701"/>
    <w:rsid w:val="005A5837"/>
    <w:rsid w:val="005A5AB8"/>
    <w:rsid w:val="005A5DF8"/>
    <w:rsid w:val="005A6112"/>
    <w:rsid w:val="005A6714"/>
    <w:rsid w:val="005B1852"/>
    <w:rsid w:val="005B1BA2"/>
    <w:rsid w:val="005B27BD"/>
    <w:rsid w:val="005B2E64"/>
    <w:rsid w:val="005B3E98"/>
    <w:rsid w:val="005B49ED"/>
    <w:rsid w:val="005B6F07"/>
    <w:rsid w:val="005C427D"/>
    <w:rsid w:val="005C65A8"/>
    <w:rsid w:val="005C78C7"/>
    <w:rsid w:val="005C7DEC"/>
    <w:rsid w:val="005D0E3B"/>
    <w:rsid w:val="005D1BF2"/>
    <w:rsid w:val="005D2F86"/>
    <w:rsid w:val="005D2FE8"/>
    <w:rsid w:val="005D3A1A"/>
    <w:rsid w:val="005D3A9F"/>
    <w:rsid w:val="005D6BA6"/>
    <w:rsid w:val="005D75F0"/>
    <w:rsid w:val="005D78E6"/>
    <w:rsid w:val="005D7972"/>
    <w:rsid w:val="005D79C8"/>
    <w:rsid w:val="005E25F1"/>
    <w:rsid w:val="005E2A2C"/>
    <w:rsid w:val="005E32C3"/>
    <w:rsid w:val="005E447F"/>
    <w:rsid w:val="005E4C97"/>
    <w:rsid w:val="005E66F0"/>
    <w:rsid w:val="005F06CD"/>
    <w:rsid w:val="005F1BCD"/>
    <w:rsid w:val="005F1BFA"/>
    <w:rsid w:val="005F4B88"/>
    <w:rsid w:val="005F5158"/>
    <w:rsid w:val="005F5994"/>
    <w:rsid w:val="005F641F"/>
    <w:rsid w:val="005F6E99"/>
    <w:rsid w:val="005F7706"/>
    <w:rsid w:val="00601315"/>
    <w:rsid w:val="006024A5"/>
    <w:rsid w:val="006031F4"/>
    <w:rsid w:val="00603AEF"/>
    <w:rsid w:val="00603C24"/>
    <w:rsid w:val="00605493"/>
    <w:rsid w:val="00613C65"/>
    <w:rsid w:val="006150B4"/>
    <w:rsid w:val="006155CC"/>
    <w:rsid w:val="00615F0B"/>
    <w:rsid w:val="0061604C"/>
    <w:rsid w:val="00617282"/>
    <w:rsid w:val="006173C4"/>
    <w:rsid w:val="00620A8C"/>
    <w:rsid w:val="00621213"/>
    <w:rsid w:val="006226E1"/>
    <w:rsid w:val="00623471"/>
    <w:rsid w:val="00624F33"/>
    <w:rsid w:val="00626898"/>
    <w:rsid w:val="006305BF"/>
    <w:rsid w:val="006306A1"/>
    <w:rsid w:val="006309AC"/>
    <w:rsid w:val="00632F09"/>
    <w:rsid w:val="00632F3C"/>
    <w:rsid w:val="0063559A"/>
    <w:rsid w:val="0063563F"/>
    <w:rsid w:val="006364BD"/>
    <w:rsid w:val="006375C2"/>
    <w:rsid w:val="006377F7"/>
    <w:rsid w:val="00640119"/>
    <w:rsid w:val="0064126F"/>
    <w:rsid w:val="006417D8"/>
    <w:rsid w:val="00644D70"/>
    <w:rsid w:val="006477C5"/>
    <w:rsid w:val="00650738"/>
    <w:rsid w:val="00652905"/>
    <w:rsid w:val="00652CAD"/>
    <w:rsid w:val="006543ED"/>
    <w:rsid w:val="0065458B"/>
    <w:rsid w:val="00654960"/>
    <w:rsid w:val="00654A5F"/>
    <w:rsid w:val="00655E63"/>
    <w:rsid w:val="00656211"/>
    <w:rsid w:val="0066104D"/>
    <w:rsid w:val="006637B2"/>
    <w:rsid w:val="00664484"/>
    <w:rsid w:val="006664F9"/>
    <w:rsid w:val="006707F5"/>
    <w:rsid w:val="00670E9B"/>
    <w:rsid w:val="00674DA2"/>
    <w:rsid w:val="006751CC"/>
    <w:rsid w:val="00675946"/>
    <w:rsid w:val="00675F02"/>
    <w:rsid w:val="00676205"/>
    <w:rsid w:val="00676865"/>
    <w:rsid w:val="006800DF"/>
    <w:rsid w:val="0068144F"/>
    <w:rsid w:val="00682EEB"/>
    <w:rsid w:val="00683071"/>
    <w:rsid w:val="00683D8B"/>
    <w:rsid w:val="0068532B"/>
    <w:rsid w:val="00686022"/>
    <w:rsid w:val="006922F5"/>
    <w:rsid w:val="00692682"/>
    <w:rsid w:val="006927F9"/>
    <w:rsid w:val="00693282"/>
    <w:rsid w:val="00693F51"/>
    <w:rsid w:val="00694E37"/>
    <w:rsid w:val="006952BC"/>
    <w:rsid w:val="00696EC1"/>
    <w:rsid w:val="00697F15"/>
    <w:rsid w:val="006A066C"/>
    <w:rsid w:val="006A13DD"/>
    <w:rsid w:val="006A2D87"/>
    <w:rsid w:val="006A3B75"/>
    <w:rsid w:val="006A6604"/>
    <w:rsid w:val="006A6FAD"/>
    <w:rsid w:val="006A70B7"/>
    <w:rsid w:val="006A78EA"/>
    <w:rsid w:val="006A7E7D"/>
    <w:rsid w:val="006B03B6"/>
    <w:rsid w:val="006B2269"/>
    <w:rsid w:val="006B2AD3"/>
    <w:rsid w:val="006B3CF8"/>
    <w:rsid w:val="006B4A9A"/>
    <w:rsid w:val="006B4C38"/>
    <w:rsid w:val="006B5578"/>
    <w:rsid w:val="006B719F"/>
    <w:rsid w:val="006B7D42"/>
    <w:rsid w:val="006C0221"/>
    <w:rsid w:val="006C4C8B"/>
    <w:rsid w:val="006C4D46"/>
    <w:rsid w:val="006C619B"/>
    <w:rsid w:val="006D030B"/>
    <w:rsid w:val="006D1230"/>
    <w:rsid w:val="006D152D"/>
    <w:rsid w:val="006D194A"/>
    <w:rsid w:val="006D1B86"/>
    <w:rsid w:val="006D50C2"/>
    <w:rsid w:val="006D7A63"/>
    <w:rsid w:val="006E0FCA"/>
    <w:rsid w:val="006E1647"/>
    <w:rsid w:val="006E1A22"/>
    <w:rsid w:val="006E1E21"/>
    <w:rsid w:val="006E2606"/>
    <w:rsid w:val="006E2944"/>
    <w:rsid w:val="006E3FC8"/>
    <w:rsid w:val="006E57C0"/>
    <w:rsid w:val="006E5A8E"/>
    <w:rsid w:val="006E5CCE"/>
    <w:rsid w:val="006E6B97"/>
    <w:rsid w:val="006E71E5"/>
    <w:rsid w:val="006E7B97"/>
    <w:rsid w:val="006F05B4"/>
    <w:rsid w:val="006F2225"/>
    <w:rsid w:val="006F242D"/>
    <w:rsid w:val="006F38F4"/>
    <w:rsid w:val="006F4A11"/>
    <w:rsid w:val="006F55F1"/>
    <w:rsid w:val="006F63A3"/>
    <w:rsid w:val="0070096E"/>
    <w:rsid w:val="00700BA5"/>
    <w:rsid w:val="007022E5"/>
    <w:rsid w:val="00702DF4"/>
    <w:rsid w:val="00705CBB"/>
    <w:rsid w:val="007068E6"/>
    <w:rsid w:val="00710CE8"/>
    <w:rsid w:val="00712658"/>
    <w:rsid w:val="007153BE"/>
    <w:rsid w:val="00715AC8"/>
    <w:rsid w:val="00716062"/>
    <w:rsid w:val="00716539"/>
    <w:rsid w:val="007169AB"/>
    <w:rsid w:val="00716EBE"/>
    <w:rsid w:val="00720332"/>
    <w:rsid w:val="00720CD2"/>
    <w:rsid w:val="0073133A"/>
    <w:rsid w:val="007342FD"/>
    <w:rsid w:val="00734CBE"/>
    <w:rsid w:val="007412D3"/>
    <w:rsid w:val="007418A3"/>
    <w:rsid w:val="00741D1C"/>
    <w:rsid w:val="00742644"/>
    <w:rsid w:val="00742D29"/>
    <w:rsid w:val="007457E5"/>
    <w:rsid w:val="0074588D"/>
    <w:rsid w:val="00747C9E"/>
    <w:rsid w:val="00750C4D"/>
    <w:rsid w:val="007530BA"/>
    <w:rsid w:val="007533F6"/>
    <w:rsid w:val="00753579"/>
    <w:rsid w:val="007537C4"/>
    <w:rsid w:val="00753AAE"/>
    <w:rsid w:val="00754421"/>
    <w:rsid w:val="00754508"/>
    <w:rsid w:val="00755878"/>
    <w:rsid w:val="007561B3"/>
    <w:rsid w:val="007566B2"/>
    <w:rsid w:val="00760EB7"/>
    <w:rsid w:val="00761688"/>
    <w:rsid w:val="00761A19"/>
    <w:rsid w:val="00761BC7"/>
    <w:rsid w:val="007653BD"/>
    <w:rsid w:val="00766A5A"/>
    <w:rsid w:val="00766B65"/>
    <w:rsid w:val="00770EA8"/>
    <w:rsid w:val="00772212"/>
    <w:rsid w:val="00772BA7"/>
    <w:rsid w:val="00772D77"/>
    <w:rsid w:val="00773A96"/>
    <w:rsid w:val="007741BC"/>
    <w:rsid w:val="0077483B"/>
    <w:rsid w:val="00775A42"/>
    <w:rsid w:val="00776BAB"/>
    <w:rsid w:val="00776EE4"/>
    <w:rsid w:val="0077744B"/>
    <w:rsid w:val="007809F4"/>
    <w:rsid w:val="00781A6E"/>
    <w:rsid w:val="00786472"/>
    <w:rsid w:val="00787FAE"/>
    <w:rsid w:val="007955B0"/>
    <w:rsid w:val="007967AE"/>
    <w:rsid w:val="00797314"/>
    <w:rsid w:val="007A11AC"/>
    <w:rsid w:val="007A1B59"/>
    <w:rsid w:val="007A28DB"/>
    <w:rsid w:val="007A2A1F"/>
    <w:rsid w:val="007A35E6"/>
    <w:rsid w:val="007A3BA5"/>
    <w:rsid w:val="007A413C"/>
    <w:rsid w:val="007A50ED"/>
    <w:rsid w:val="007A72A8"/>
    <w:rsid w:val="007A79AF"/>
    <w:rsid w:val="007B0F46"/>
    <w:rsid w:val="007B11AD"/>
    <w:rsid w:val="007B172E"/>
    <w:rsid w:val="007B19B2"/>
    <w:rsid w:val="007B372B"/>
    <w:rsid w:val="007B38E3"/>
    <w:rsid w:val="007B4071"/>
    <w:rsid w:val="007B4FD9"/>
    <w:rsid w:val="007B67BE"/>
    <w:rsid w:val="007C18D0"/>
    <w:rsid w:val="007C2180"/>
    <w:rsid w:val="007C2895"/>
    <w:rsid w:val="007C38B0"/>
    <w:rsid w:val="007C503A"/>
    <w:rsid w:val="007C6470"/>
    <w:rsid w:val="007C64F8"/>
    <w:rsid w:val="007C7AB2"/>
    <w:rsid w:val="007D065C"/>
    <w:rsid w:val="007D26D5"/>
    <w:rsid w:val="007D44D1"/>
    <w:rsid w:val="007D539E"/>
    <w:rsid w:val="007D65B2"/>
    <w:rsid w:val="007E1020"/>
    <w:rsid w:val="007E13F1"/>
    <w:rsid w:val="007E1FE8"/>
    <w:rsid w:val="007E26A0"/>
    <w:rsid w:val="007E2889"/>
    <w:rsid w:val="007E34E5"/>
    <w:rsid w:val="007E3A3D"/>
    <w:rsid w:val="007E59A0"/>
    <w:rsid w:val="007E6053"/>
    <w:rsid w:val="007E67A5"/>
    <w:rsid w:val="007F0348"/>
    <w:rsid w:val="007F3590"/>
    <w:rsid w:val="007F4791"/>
    <w:rsid w:val="007F4BA6"/>
    <w:rsid w:val="007F4ED1"/>
    <w:rsid w:val="007F4EF3"/>
    <w:rsid w:val="007F7860"/>
    <w:rsid w:val="00801AF2"/>
    <w:rsid w:val="00802424"/>
    <w:rsid w:val="0080250A"/>
    <w:rsid w:val="00802A07"/>
    <w:rsid w:val="00802A1A"/>
    <w:rsid w:val="00805E85"/>
    <w:rsid w:val="0080606E"/>
    <w:rsid w:val="008076CE"/>
    <w:rsid w:val="00811C22"/>
    <w:rsid w:val="008120DB"/>
    <w:rsid w:val="0081299E"/>
    <w:rsid w:val="00813011"/>
    <w:rsid w:val="00815013"/>
    <w:rsid w:val="008166B0"/>
    <w:rsid w:val="0081672C"/>
    <w:rsid w:val="00824F4B"/>
    <w:rsid w:val="00826AB4"/>
    <w:rsid w:val="00827094"/>
    <w:rsid w:val="00827B12"/>
    <w:rsid w:val="00830F34"/>
    <w:rsid w:val="0083123A"/>
    <w:rsid w:val="008321BA"/>
    <w:rsid w:val="0083321B"/>
    <w:rsid w:val="008334E2"/>
    <w:rsid w:val="00833DA6"/>
    <w:rsid w:val="00833F01"/>
    <w:rsid w:val="008342D5"/>
    <w:rsid w:val="008349F1"/>
    <w:rsid w:val="00841B77"/>
    <w:rsid w:val="00841BFF"/>
    <w:rsid w:val="0084238A"/>
    <w:rsid w:val="00842701"/>
    <w:rsid w:val="00842CF0"/>
    <w:rsid w:val="00843346"/>
    <w:rsid w:val="00843F5F"/>
    <w:rsid w:val="0084430D"/>
    <w:rsid w:val="008457DB"/>
    <w:rsid w:val="00846123"/>
    <w:rsid w:val="00852E9D"/>
    <w:rsid w:val="0085336F"/>
    <w:rsid w:val="00853DDB"/>
    <w:rsid w:val="00853F0B"/>
    <w:rsid w:val="00855CC2"/>
    <w:rsid w:val="008564E4"/>
    <w:rsid w:val="00856D9D"/>
    <w:rsid w:val="00857183"/>
    <w:rsid w:val="008577DB"/>
    <w:rsid w:val="00860DFF"/>
    <w:rsid w:val="00861C1B"/>
    <w:rsid w:val="00861E69"/>
    <w:rsid w:val="0086249A"/>
    <w:rsid w:val="00864DA9"/>
    <w:rsid w:val="008661DC"/>
    <w:rsid w:val="008706FD"/>
    <w:rsid w:val="0087165B"/>
    <w:rsid w:val="00871D25"/>
    <w:rsid w:val="00872CBB"/>
    <w:rsid w:val="00874EAE"/>
    <w:rsid w:val="00875723"/>
    <w:rsid w:val="00876E19"/>
    <w:rsid w:val="008775AE"/>
    <w:rsid w:val="008819F2"/>
    <w:rsid w:val="00883633"/>
    <w:rsid w:val="00885D03"/>
    <w:rsid w:val="008877AD"/>
    <w:rsid w:val="0089017D"/>
    <w:rsid w:val="0089027D"/>
    <w:rsid w:val="00892068"/>
    <w:rsid w:val="00894009"/>
    <w:rsid w:val="0089400B"/>
    <w:rsid w:val="00894E10"/>
    <w:rsid w:val="0089750A"/>
    <w:rsid w:val="00897B4E"/>
    <w:rsid w:val="00897FD4"/>
    <w:rsid w:val="008A07F7"/>
    <w:rsid w:val="008A0CDC"/>
    <w:rsid w:val="008A2F65"/>
    <w:rsid w:val="008A3B09"/>
    <w:rsid w:val="008A5627"/>
    <w:rsid w:val="008A5D98"/>
    <w:rsid w:val="008A64E7"/>
    <w:rsid w:val="008B0057"/>
    <w:rsid w:val="008B08E8"/>
    <w:rsid w:val="008B0BF5"/>
    <w:rsid w:val="008B1225"/>
    <w:rsid w:val="008B1704"/>
    <w:rsid w:val="008B1CC6"/>
    <w:rsid w:val="008B20E2"/>
    <w:rsid w:val="008B36B6"/>
    <w:rsid w:val="008B44A3"/>
    <w:rsid w:val="008B4F70"/>
    <w:rsid w:val="008B56D1"/>
    <w:rsid w:val="008B5D3D"/>
    <w:rsid w:val="008B7187"/>
    <w:rsid w:val="008B7248"/>
    <w:rsid w:val="008B7C9D"/>
    <w:rsid w:val="008C028B"/>
    <w:rsid w:val="008C0950"/>
    <w:rsid w:val="008C5570"/>
    <w:rsid w:val="008C7937"/>
    <w:rsid w:val="008D08F1"/>
    <w:rsid w:val="008D166A"/>
    <w:rsid w:val="008D430C"/>
    <w:rsid w:val="008D53DC"/>
    <w:rsid w:val="008D5A25"/>
    <w:rsid w:val="008D5B0A"/>
    <w:rsid w:val="008D63EE"/>
    <w:rsid w:val="008D6499"/>
    <w:rsid w:val="008E2893"/>
    <w:rsid w:val="008E447F"/>
    <w:rsid w:val="008E6103"/>
    <w:rsid w:val="008E63C5"/>
    <w:rsid w:val="008F12FD"/>
    <w:rsid w:val="008F2167"/>
    <w:rsid w:val="008F483C"/>
    <w:rsid w:val="008F72CE"/>
    <w:rsid w:val="008F766B"/>
    <w:rsid w:val="00900B92"/>
    <w:rsid w:val="0090145C"/>
    <w:rsid w:val="0090208D"/>
    <w:rsid w:val="00902FAB"/>
    <w:rsid w:val="00903495"/>
    <w:rsid w:val="009041D9"/>
    <w:rsid w:val="00904B9B"/>
    <w:rsid w:val="009073DB"/>
    <w:rsid w:val="009100F1"/>
    <w:rsid w:val="009129EF"/>
    <w:rsid w:val="0091478E"/>
    <w:rsid w:val="009150BA"/>
    <w:rsid w:val="00920F14"/>
    <w:rsid w:val="00921F30"/>
    <w:rsid w:val="0092448D"/>
    <w:rsid w:val="0092458C"/>
    <w:rsid w:val="00925558"/>
    <w:rsid w:val="00927694"/>
    <w:rsid w:val="00927B4D"/>
    <w:rsid w:val="009305E3"/>
    <w:rsid w:val="00930851"/>
    <w:rsid w:val="00932CDC"/>
    <w:rsid w:val="00932D81"/>
    <w:rsid w:val="0093415A"/>
    <w:rsid w:val="009354C8"/>
    <w:rsid w:val="00935FC6"/>
    <w:rsid w:val="009378B5"/>
    <w:rsid w:val="00940521"/>
    <w:rsid w:val="009405FA"/>
    <w:rsid w:val="00942CE7"/>
    <w:rsid w:val="009435E9"/>
    <w:rsid w:val="00945182"/>
    <w:rsid w:val="00945730"/>
    <w:rsid w:val="00946249"/>
    <w:rsid w:val="009473CE"/>
    <w:rsid w:val="00947C95"/>
    <w:rsid w:val="009504DC"/>
    <w:rsid w:val="00954C03"/>
    <w:rsid w:val="009558AA"/>
    <w:rsid w:val="00957AA4"/>
    <w:rsid w:val="00957BB8"/>
    <w:rsid w:val="009613F1"/>
    <w:rsid w:val="009629D8"/>
    <w:rsid w:val="00963193"/>
    <w:rsid w:val="0096324C"/>
    <w:rsid w:val="0096480D"/>
    <w:rsid w:val="00966E8A"/>
    <w:rsid w:val="009700E9"/>
    <w:rsid w:val="00970301"/>
    <w:rsid w:val="00971123"/>
    <w:rsid w:val="00971E9C"/>
    <w:rsid w:val="00972A5F"/>
    <w:rsid w:val="00973C75"/>
    <w:rsid w:val="00974008"/>
    <w:rsid w:val="00974DEB"/>
    <w:rsid w:val="00976212"/>
    <w:rsid w:val="00976928"/>
    <w:rsid w:val="00977424"/>
    <w:rsid w:val="00980344"/>
    <w:rsid w:val="009815F6"/>
    <w:rsid w:val="00984D18"/>
    <w:rsid w:val="00985606"/>
    <w:rsid w:val="00985FEB"/>
    <w:rsid w:val="00987C17"/>
    <w:rsid w:val="00987DAD"/>
    <w:rsid w:val="00992DD8"/>
    <w:rsid w:val="00992F78"/>
    <w:rsid w:val="0099749C"/>
    <w:rsid w:val="00997DBB"/>
    <w:rsid w:val="009A0B6D"/>
    <w:rsid w:val="009A1D46"/>
    <w:rsid w:val="009A4599"/>
    <w:rsid w:val="009A6292"/>
    <w:rsid w:val="009B00B9"/>
    <w:rsid w:val="009B1D6A"/>
    <w:rsid w:val="009B4BA5"/>
    <w:rsid w:val="009B7243"/>
    <w:rsid w:val="009C1AA4"/>
    <w:rsid w:val="009C60A6"/>
    <w:rsid w:val="009C6582"/>
    <w:rsid w:val="009C67E8"/>
    <w:rsid w:val="009D2C1A"/>
    <w:rsid w:val="009D757C"/>
    <w:rsid w:val="009E057A"/>
    <w:rsid w:val="009E1DFE"/>
    <w:rsid w:val="009E2BB7"/>
    <w:rsid w:val="009E2C97"/>
    <w:rsid w:val="009E3C52"/>
    <w:rsid w:val="009E5ED8"/>
    <w:rsid w:val="009F074A"/>
    <w:rsid w:val="009F0B09"/>
    <w:rsid w:val="009F0BCA"/>
    <w:rsid w:val="009F0DB6"/>
    <w:rsid w:val="009F2754"/>
    <w:rsid w:val="009F2CEC"/>
    <w:rsid w:val="009F4795"/>
    <w:rsid w:val="009F4825"/>
    <w:rsid w:val="009F522C"/>
    <w:rsid w:val="009F6734"/>
    <w:rsid w:val="00A0069F"/>
    <w:rsid w:val="00A01A0D"/>
    <w:rsid w:val="00A01A87"/>
    <w:rsid w:val="00A020EB"/>
    <w:rsid w:val="00A049BB"/>
    <w:rsid w:val="00A06201"/>
    <w:rsid w:val="00A119FC"/>
    <w:rsid w:val="00A1298D"/>
    <w:rsid w:val="00A129F8"/>
    <w:rsid w:val="00A150E1"/>
    <w:rsid w:val="00A15347"/>
    <w:rsid w:val="00A15CE8"/>
    <w:rsid w:val="00A17D51"/>
    <w:rsid w:val="00A2037A"/>
    <w:rsid w:val="00A21324"/>
    <w:rsid w:val="00A261BD"/>
    <w:rsid w:val="00A26F1B"/>
    <w:rsid w:val="00A27CFB"/>
    <w:rsid w:val="00A3107C"/>
    <w:rsid w:val="00A31B4E"/>
    <w:rsid w:val="00A330F6"/>
    <w:rsid w:val="00A348AA"/>
    <w:rsid w:val="00A34CBC"/>
    <w:rsid w:val="00A34F3E"/>
    <w:rsid w:val="00A37425"/>
    <w:rsid w:val="00A4059D"/>
    <w:rsid w:val="00A40CAA"/>
    <w:rsid w:val="00A40E85"/>
    <w:rsid w:val="00A415BC"/>
    <w:rsid w:val="00A42247"/>
    <w:rsid w:val="00A43AB6"/>
    <w:rsid w:val="00A43E0C"/>
    <w:rsid w:val="00A445E2"/>
    <w:rsid w:val="00A45365"/>
    <w:rsid w:val="00A4606C"/>
    <w:rsid w:val="00A4674A"/>
    <w:rsid w:val="00A46989"/>
    <w:rsid w:val="00A46BC6"/>
    <w:rsid w:val="00A46C96"/>
    <w:rsid w:val="00A5224B"/>
    <w:rsid w:val="00A52625"/>
    <w:rsid w:val="00A54782"/>
    <w:rsid w:val="00A552FE"/>
    <w:rsid w:val="00A56239"/>
    <w:rsid w:val="00A6031E"/>
    <w:rsid w:val="00A60A34"/>
    <w:rsid w:val="00A62E07"/>
    <w:rsid w:val="00A637F1"/>
    <w:rsid w:val="00A67A08"/>
    <w:rsid w:val="00A71D62"/>
    <w:rsid w:val="00A73E16"/>
    <w:rsid w:val="00A74BA3"/>
    <w:rsid w:val="00A74F0C"/>
    <w:rsid w:val="00A75C01"/>
    <w:rsid w:val="00A76B69"/>
    <w:rsid w:val="00A8053D"/>
    <w:rsid w:val="00A812B8"/>
    <w:rsid w:val="00A81437"/>
    <w:rsid w:val="00A82D93"/>
    <w:rsid w:val="00A83221"/>
    <w:rsid w:val="00A84231"/>
    <w:rsid w:val="00A86D62"/>
    <w:rsid w:val="00A901FB"/>
    <w:rsid w:val="00A9091A"/>
    <w:rsid w:val="00A917CB"/>
    <w:rsid w:val="00A91949"/>
    <w:rsid w:val="00A92B95"/>
    <w:rsid w:val="00A94B75"/>
    <w:rsid w:val="00A950C1"/>
    <w:rsid w:val="00A951A5"/>
    <w:rsid w:val="00A96774"/>
    <w:rsid w:val="00AA0797"/>
    <w:rsid w:val="00AA116D"/>
    <w:rsid w:val="00AA323D"/>
    <w:rsid w:val="00AA36FF"/>
    <w:rsid w:val="00AA3AD3"/>
    <w:rsid w:val="00AA4ED3"/>
    <w:rsid w:val="00AB0005"/>
    <w:rsid w:val="00AB4C3F"/>
    <w:rsid w:val="00AB519E"/>
    <w:rsid w:val="00AB5D6D"/>
    <w:rsid w:val="00AB613A"/>
    <w:rsid w:val="00AB690F"/>
    <w:rsid w:val="00AB6CAF"/>
    <w:rsid w:val="00AC1A7D"/>
    <w:rsid w:val="00AC2972"/>
    <w:rsid w:val="00AC48EB"/>
    <w:rsid w:val="00AC5957"/>
    <w:rsid w:val="00AC5DE4"/>
    <w:rsid w:val="00AC7D4B"/>
    <w:rsid w:val="00AD0061"/>
    <w:rsid w:val="00AD0AC5"/>
    <w:rsid w:val="00AD0BF4"/>
    <w:rsid w:val="00AD0F0A"/>
    <w:rsid w:val="00AD6507"/>
    <w:rsid w:val="00AD723C"/>
    <w:rsid w:val="00AD7D4D"/>
    <w:rsid w:val="00AE0DD7"/>
    <w:rsid w:val="00AE2FB6"/>
    <w:rsid w:val="00AE4650"/>
    <w:rsid w:val="00AE5190"/>
    <w:rsid w:val="00AE7B75"/>
    <w:rsid w:val="00AF0B4C"/>
    <w:rsid w:val="00AF0F23"/>
    <w:rsid w:val="00AF100C"/>
    <w:rsid w:val="00AF16F7"/>
    <w:rsid w:val="00AF1C21"/>
    <w:rsid w:val="00AF2E67"/>
    <w:rsid w:val="00AF3046"/>
    <w:rsid w:val="00AF3376"/>
    <w:rsid w:val="00AF7BD0"/>
    <w:rsid w:val="00B0006B"/>
    <w:rsid w:val="00B006F3"/>
    <w:rsid w:val="00B032A8"/>
    <w:rsid w:val="00B051FC"/>
    <w:rsid w:val="00B05E5D"/>
    <w:rsid w:val="00B065E3"/>
    <w:rsid w:val="00B06638"/>
    <w:rsid w:val="00B06AE3"/>
    <w:rsid w:val="00B06F9C"/>
    <w:rsid w:val="00B07495"/>
    <w:rsid w:val="00B07936"/>
    <w:rsid w:val="00B1107D"/>
    <w:rsid w:val="00B11D83"/>
    <w:rsid w:val="00B124C5"/>
    <w:rsid w:val="00B12E60"/>
    <w:rsid w:val="00B1437F"/>
    <w:rsid w:val="00B14FF0"/>
    <w:rsid w:val="00B15E16"/>
    <w:rsid w:val="00B17517"/>
    <w:rsid w:val="00B177F2"/>
    <w:rsid w:val="00B20B69"/>
    <w:rsid w:val="00B21B5C"/>
    <w:rsid w:val="00B2254A"/>
    <w:rsid w:val="00B25193"/>
    <w:rsid w:val="00B252B7"/>
    <w:rsid w:val="00B26D28"/>
    <w:rsid w:val="00B2778B"/>
    <w:rsid w:val="00B27C71"/>
    <w:rsid w:val="00B307BE"/>
    <w:rsid w:val="00B31E06"/>
    <w:rsid w:val="00B334D6"/>
    <w:rsid w:val="00B346C6"/>
    <w:rsid w:val="00B34A54"/>
    <w:rsid w:val="00B36354"/>
    <w:rsid w:val="00B36908"/>
    <w:rsid w:val="00B41619"/>
    <w:rsid w:val="00B41734"/>
    <w:rsid w:val="00B4216B"/>
    <w:rsid w:val="00B434AB"/>
    <w:rsid w:val="00B437B1"/>
    <w:rsid w:val="00B44D38"/>
    <w:rsid w:val="00B45123"/>
    <w:rsid w:val="00B45130"/>
    <w:rsid w:val="00B4539E"/>
    <w:rsid w:val="00B47E8F"/>
    <w:rsid w:val="00B510FE"/>
    <w:rsid w:val="00B52FA8"/>
    <w:rsid w:val="00B53376"/>
    <w:rsid w:val="00B535CC"/>
    <w:rsid w:val="00B54299"/>
    <w:rsid w:val="00B546FA"/>
    <w:rsid w:val="00B5649D"/>
    <w:rsid w:val="00B56633"/>
    <w:rsid w:val="00B5680B"/>
    <w:rsid w:val="00B574E4"/>
    <w:rsid w:val="00B606D6"/>
    <w:rsid w:val="00B6084C"/>
    <w:rsid w:val="00B618C3"/>
    <w:rsid w:val="00B626DD"/>
    <w:rsid w:val="00B62B3D"/>
    <w:rsid w:val="00B62E65"/>
    <w:rsid w:val="00B63D05"/>
    <w:rsid w:val="00B64304"/>
    <w:rsid w:val="00B64DC7"/>
    <w:rsid w:val="00B652C8"/>
    <w:rsid w:val="00B67C0E"/>
    <w:rsid w:val="00B70450"/>
    <w:rsid w:val="00B763E0"/>
    <w:rsid w:val="00B81080"/>
    <w:rsid w:val="00B819F4"/>
    <w:rsid w:val="00B82E89"/>
    <w:rsid w:val="00B83EF9"/>
    <w:rsid w:val="00B852ED"/>
    <w:rsid w:val="00B85C3F"/>
    <w:rsid w:val="00B86567"/>
    <w:rsid w:val="00B86E4D"/>
    <w:rsid w:val="00B875D1"/>
    <w:rsid w:val="00B9084A"/>
    <w:rsid w:val="00B9086C"/>
    <w:rsid w:val="00B9168F"/>
    <w:rsid w:val="00B9187C"/>
    <w:rsid w:val="00B91A03"/>
    <w:rsid w:val="00B91B2D"/>
    <w:rsid w:val="00B93BE9"/>
    <w:rsid w:val="00B94FB0"/>
    <w:rsid w:val="00B957F9"/>
    <w:rsid w:val="00BA0AC1"/>
    <w:rsid w:val="00BA0B75"/>
    <w:rsid w:val="00BA66EB"/>
    <w:rsid w:val="00BA72AD"/>
    <w:rsid w:val="00BA7A55"/>
    <w:rsid w:val="00BA7F33"/>
    <w:rsid w:val="00BB14BE"/>
    <w:rsid w:val="00BB1924"/>
    <w:rsid w:val="00BB1AF0"/>
    <w:rsid w:val="00BB26F8"/>
    <w:rsid w:val="00BB3A28"/>
    <w:rsid w:val="00BB401B"/>
    <w:rsid w:val="00BC232F"/>
    <w:rsid w:val="00BC294B"/>
    <w:rsid w:val="00BC332A"/>
    <w:rsid w:val="00BC3385"/>
    <w:rsid w:val="00BC52A8"/>
    <w:rsid w:val="00BC67D8"/>
    <w:rsid w:val="00BD1647"/>
    <w:rsid w:val="00BD39F9"/>
    <w:rsid w:val="00BD3DFF"/>
    <w:rsid w:val="00BD627B"/>
    <w:rsid w:val="00BD7876"/>
    <w:rsid w:val="00BD7AB4"/>
    <w:rsid w:val="00BD7E50"/>
    <w:rsid w:val="00BE07D4"/>
    <w:rsid w:val="00BE1911"/>
    <w:rsid w:val="00BE1E2F"/>
    <w:rsid w:val="00BE5569"/>
    <w:rsid w:val="00BE5771"/>
    <w:rsid w:val="00BE6845"/>
    <w:rsid w:val="00BE726C"/>
    <w:rsid w:val="00BF0455"/>
    <w:rsid w:val="00BF0D31"/>
    <w:rsid w:val="00BF3979"/>
    <w:rsid w:val="00BF3AC0"/>
    <w:rsid w:val="00BF440D"/>
    <w:rsid w:val="00BF5A0A"/>
    <w:rsid w:val="00C018E7"/>
    <w:rsid w:val="00C02119"/>
    <w:rsid w:val="00C03D4B"/>
    <w:rsid w:val="00C06310"/>
    <w:rsid w:val="00C13A5E"/>
    <w:rsid w:val="00C14094"/>
    <w:rsid w:val="00C15CAA"/>
    <w:rsid w:val="00C15D1F"/>
    <w:rsid w:val="00C17FAA"/>
    <w:rsid w:val="00C238C0"/>
    <w:rsid w:val="00C2676A"/>
    <w:rsid w:val="00C30A63"/>
    <w:rsid w:val="00C314CC"/>
    <w:rsid w:val="00C31B5D"/>
    <w:rsid w:val="00C3434F"/>
    <w:rsid w:val="00C367EE"/>
    <w:rsid w:val="00C36EE7"/>
    <w:rsid w:val="00C37343"/>
    <w:rsid w:val="00C414B2"/>
    <w:rsid w:val="00C422AF"/>
    <w:rsid w:val="00C428E2"/>
    <w:rsid w:val="00C42CA3"/>
    <w:rsid w:val="00C43F70"/>
    <w:rsid w:val="00C45ACD"/>
    <w:rsid w:val="00C46759"/>
    <w:rsid w:val="00C500A4"/>
    <w:rsid w:val="00C50397"/>
    <w:rsid w:val="00C504AF"/>
    <w:rsid w:val="00C516D0"/>
    <w:rsid w:val="00C52768"/>
    <w:rsid w:val="00C54A90"/>
    <w:rsid w:val="00C55B7D"/>
    <w:rsid w:val="00C618FD"/>
    <w:rsid w:val="00C6313A"/>
    <w:rsid w:val="00C634C5"/>
    <w:rsid w:val="00C64CB9"/>
    <w:rsid w:val="00C65A6A"/>
    <w:rsid w:val="00C66A68"/>
    <w:rsid w:val="00C705A3"/>
    <w:rsid w:val="00C7237E"/>
    <w:rsid w:val="00C73DC4"/>
    <w:rsid w:val="00C74E36"/>
    <w:rsid w:val="00C76FA5"/>
    <w:rsid w:val="00C7786E"/>
    <w:rsid w:val="00C813E5"/>
    <w:rsid w:val="00C81762"/>
    <w:rsid w:val="00C81ED9"/>
    <w:rsid w:val="00C81F2B"/>
    <w:rsid w:val="00C83125"/>
    <w:rsid w:val="00C833AC"/>
    <w:rsid w:val="00C83812"/>
    <w:rsid w:val="00C8421D"/>
    <w:rsid w:val="00C84D9C"/>
    <w:rsid w:val="00C85B2F"/>
    <w:rsid w:val="00C86110"/>
    <w:rsid w:val="00C87D72"/>
    <w:rsid w:val="00C90730"/>
    <w:rsid w:val="00C91BEB"/>
    <w:rsid w:val="00C93D69"/>
    <w:rsid w:val="00C950CB"/>
    <w:rsid w:val="00C95F34"/>
    <w:rsid w:val="00C962C1"/>
    <w:rsid w:val="00C96364"/>
    <w:rsid w:val="00CA1A2B"/>
    <w:rsid w:val="00CA2073"/>
    <w:rsid w:val="00CA292E"/>
    <w:rsid w:val="00CA3424"/>
    <w:rsid w:val="00CA411E"/>
    <w:rsid w:val="00CA4769"/>
    <w:rsid w:val="00CA4904"/>
    <w:rsid w:val="00CA490D"/>
    <w:rsid w:val="00CA5E4A"/>
    <w:rsid w:val="00CA78BD"/>
    <w:rsid w:val="00CB3C1A"/>
    <w:rsid w:val="00CB3E63"/>
    <w:rsid w:val="00CB4ADA"/>
    <w:rsid w:val="00CB4CD7"/>
    <w:rsid w:val="00CB5170"/>
    <w:rsid w:val="00CB7217"/>
    <w:rsid w:val="00CC19E3"/>
    <w:rsid w:val="00CC2D1B"/>
    <w:rsid w:val="00CC3256"/>
    <w:rsid w:val="00CC43DB"/>
    <w:rsid w:val="00CC450A"/>
    <w:rsid w:val="00CC48BB"/>
    <w:rsid w:val="00CC5192"/>
    <w:rsid w:val="00CC637C"/>
    <w:rsid w:val="00CC748F"/>
    <w:rsid w:val="00CC7628"/>
    <w:rsid w:val="00CD04BE"/>
    <w:rsid w:val="00CD3157"/>
    <w:rsid w:val="00CD4688"/>
    <w:rsid w:val="00CD642F"/>
    <w:rsid w:val="00CD6B24"/>
    <w:rsid w:val="00CD73C2"/>
    <w:rsid w:val="00CD7647"/>
    <w:rsid w:val="00CD7AC5"/>
    <w:rsid w:val="00CE0B57"/>
    <w:rsid w:val="00CE1348"/>
    <w:rsid w:val="00CE1D06"/>
    <w:rsid w:val="00CE6535"/>
    <w:rsid w:val="00CF14C3"/>
    <w:rsid w:val="00CF2B6A"/>
    <w:rsid w:val="00CF2BA6"/>
    <w:rsid w:val="00CF329E"/>
    <w:rsid w:val="00CF36AC"/>
    <w:rsid w:val="00CF3857"/>
    <w:rsid w:val="00CF4AE3"/>
    <w:rsid w:val="00CF5014"/>
    <w:rsid w:val="00CF5123"/>
    <w:rsid w:val="00CF513D"/>
    <w:rsid w:val="00CF65FD"/>
    <w:rsid w:val="00D0038A"/>
    <w:rsid w:val="00D00E6D"/>
    <w:rsid w:val="00D01048"/>
    <w:rsid w:val="00D02910"/>
    <w:rsid w:val="00D0570B"/>
    <w:rsid w:val="00D059C9"/>
    <w:rsid w:val="00D1031D"/>
    <w:rsid w:val="00D1232F"/>
    <w:rsid w:val="00D16DB8"/>
    <w:rsid w:val="00D17AA6"/>
    <w:rsid w:val="00D20429"/>
    <w:rsid w:val="00D2063D"/>
    <w:rsid w:val="00D2421E"/>
    <w:rsid w:val="00D24857"/>
    <w:rsid w:val="00D25F60"/>
    <w:rsid w:val="00D261F1"/>
    <w:rsid w:val="00D27B79"/>
    <w:rsid w:val="00D30AE7"/>
    <w:rsid w:val="00D32027"/>
    <w:rsid w:val="00D32799"/>
    <w:rsid w:val="00D33849"/>
    <w:rsid w:val="00D36542"/>
    <w:rsid w:val="00D4152E"/>
    <w:rsid w:val="00D434D0"/>
    <w:rsid w:val="00D45E94"/>
    <w:rsid w:val="00D464DD"/>
    <w:rsid w:val="00D47D5A"/>
    <w:rsid w:val="00D5007D"/>
    <w:rsid w:val="00D51997"/>
    <w:rsid w:val="00D5344F"/>
    <w:rsid w:val="00D55083"/>
    <w:rsid w:val="00D55113"/>
    <w:rsid w:val="00D55393"/>
    <w:rsid w:val="00D55444"/>
    <w:rsid w:val="00D57DBA"/>
    <w:rsid w:val="00D6052B"/>
    <w:rsid w:val="00D60F01"/>
    <w:rsid w:val="00D62C98"/>
    <w:rsid w:val="00D6346A"/>
    <w:rsid w:val="00D639A9"/>
    <w:rsid w:val="00D65324"/>
    <w:rsid w:val="00D655EB"/>
    <w:rsid w:val="00D65ACC"/>
    <w:rsid w:val="00D6649D"/>
    <w:rsid w:val="00D70240"/>
    <w:rsid w:val="00D703AB"/>
    <w:rsid w:val="00D709DF"/>
    <w:rsid w:val="00D70FD2"/>
    <w:rsid w:val="00D72E92"/>
    <w:rsid w:val="00D73551"/>
    <w:rsid w:val="00D745A3"/>
    <w:rsid w:val="00D756F1"/>
    <w:rsid w:val="00D77F68"/>
    <w:rsid w:val="00D80201"/>
    <w:rsid w:val="00D805AE"/>
    <w:rsid w:val="00D8076A"/>
    <w:rsid w:val="00D81600"/>
    <w:rsid w:val="00D82065"/>
    <w:rsid w:val="00D84B73"/>
    <w:rsid w:val="00D854AD"/>
    <w:rsid w:val="00D854CB"/>
    <w:rsid w:val="00D85771"/>
    <w:rsid w:val="00D87742"/>
    <w:rsid w:val="00D904BA"/>
    <w:rsid w:val="00D917DF"/>
    <w:rsid w:val="00D917E3"/>
    <w:rsid w:val="00D91996"/>
    <w:rsid w:val="00D9315B"/>
    <w:rsid w:val="00D93464"/>
    <w:rsid w:val="00D9428A"/>
    <w:rsid w:val="00D94802"/>
    <w:rsid w:val="00D96EA4"/>
    <w:rsid w:val="00D97449"/>
    <w:rsid w:val="00DA135D"/>
    <w:rsid w:val="00DA2C6D"/>
    <w:rsid w:val="00DA38B2"/>
    <w:rsid w:val="00DA3D3A"/>
    <w:rsid w:val="00DA5284"/>
    <w:rsid w:val="00DA5EA8"/>
    <w:rsid w:val="00DA631D"/>
    <w:rsid w:val="00DB0C88"/>
    <w:rsid w:val="00DB1A66"/>
    <w:rsid w:val="00DB2A5F"/>
    <w:rsid w:val="00DB3E55"/>
    <w:rsid w:val="00DB42F4"/>
    <w:rsid w:val="00DB4D2B"/>
    <w:rsid w:val="00DB51D3"/>
    <w:rsid w:val="00DB58B9"/>
    <w:rsid w:val="00DB5D68"/>
    <w:rsid w:val="00DB760A"/>
    <w:rsid w:val="00DC097E"/>
    <w:rsid w:val="00DC30AE"/>
    <w:rsid w:val="00DC3C95"/>
    <w:rsid w:val="00DC3E18"/>
    <w:rsid w:val="00DC4C4F"/>
    <w:rsid w:val="00DC50C1"/>
    <w:rsid w:val="00DC52E8"/>
    <w:rsid w:val="00DC6163"/>
    <w:rsid w:val="00DD0A75"/>
    <w:rsid w:val="00DD2791"/>
    <w:rsid w:val="00DD521A"/>
    <w:rsid w:val="00DD7776"/>
    <w:rsid w:val="00DE3060"/>
    <w:rsid w:val="00DE3CFC"/>
    <w:rsid w:val="00DE3E03"/>
    <w:rsid w:val="00DE425A"/>
    <w:rsid w:val="00DE4CBF"/>
    <w:rsid w:val="00DE5261"/>
    <w:rsid w:val="00DE657C"/>
    <w:rsid w:val="00DE70EB"/>
    <w:rsid w:val="00DF1CB4"/>
    <w:rsid w:val="00DF371B"/>
    <w:rsid w:val="00DF4E5E"/>
    <w:rsid w:val="00DF7226"/>
    <w:rsid w:val="00E009E9"/>
    <w:rsid w:val="00E00EB9"/>
    <w:rsid w:val="00E02F46"/>
    <w:rsid w:val="00E03C5B"/>
    <w:rsid w:val="00E04561"/>
    <w:rsid w:val="00E04566"/>
    <w:rsid w:val="00E05036"/>
    <w:rsid w:val="00E054BE"/>
    <w:rsid w:val="00E0623F"/>
    <w:rsid w:val="00E06668"/>
    <w:rsid w:val="00E07867"/>
    <w:rsid w:val="00E07BC6"/>
    <w:rsid w:val="00E10888"/>
    <w:rsid w:val="00E13EAB"/>
    <w:rsid w:val="00E15D98"/>
    <w:rsid w:val="00E15F8F"/>
    <w:rsid w:val="00E161B5"/>
    <w:rsid w:val="00E1646A"/>
    <w:rsid w:val="00E1667E"/>
    <w:rsid w:val="00E206B2"/>
    <w:rsid w:val="00E219E3"/>
    <w:rsid w:val="00E241F3"/>
    <w:rsid w:val="00E253B6"/>
    <w:rsid w:val="00E2561B"/>
    <w:rsid w:val="00E27103"/>
    <w:rsid w:val="00E27C19"/>
    <w:rsid w:val="00E27C74"/>
    <w:rsid w:val="00E30B63"/>
    <w:rsid w:val="00E33AB2"/>
    <w:rsid w:val="00E33C15"/>
    <w:rsid w:val="00E35253"/>
    <w:rsid w:val="00E4053A"/>
    <w:rsid w:val="00E40DC7"/>
    <w:rsid w:val="00E420DF"/>
    <w:rsid w:val="00E432E6"/>
    <w:rsid w:val="00E4495F"/>
    <w:rsid w:val="00E44B58"/>
    <w:rsid w:val="00E4654F"/>
    <w:rsid w:val="00E46673"/>
    <w:rsid w:val="00E46B22"/>
    <w:rsid w:val="00E475F0"/>
    <w:rsid w:val="00E50818"/>
    <w:rsid w:val="00E51AB0"/>
    <w:rsid w:val="00E532B6"/>
    <w:rsid w:val="00E5412C"/>
    <w:rsid w:val="00E54710"/>
    <w:rsid w:val="00E54769"/>
    <w:rsid w:val="00E559CF"/>
    <w:rsid w:val="00E55B46"/>
    <w:rsid w:val="00E611BA"/>
    <w:rsid w:val="00E64E5F"/>
    <w:rsid w:val="00E65047"/>
    <w:rsid w:val="00E66CD8"/>
    <w:rsid w:val="00E67E27"/>
    <w:rsid w:val="00E70AD1"/>
    <w:rsid w:val="00E7169D"/>
    <w:rsid w:val="00E71A55"/>
    <w:rsid w:val="00E7252D"/>
    <w:rsid w:val="00E7383F"/>
    <w:rsid w:val="00E74249"/>
    <w:rsid w:val="00E746EA"/>
    <w:rsid w:val="00E75165"/>
    <w:rsid w:val="00E75ECA"/>
    <w:rsid w:val="00E76D50"/>
    <w:rsid w:val="00E77980"/>
    <w:rsid w:val="00E8097C"/>
    <w:rsid w:val="00E809CF"/>
    <w:rsid w:val="00E80F79"/>
    <w:rsid w:val="00E82DFC"/>
    <w:rsid w:val="00E830F5"/>
    <w:rsid w:val="00E83ABC"/>
    <w:rsid w:val="00E83E61"/>
    <w:rsid w:val="00E841FB"/>
    <w:rsid w:val="00E84489"/>
    <w:rsid w:val="00E874F5"/>
    <w:rsid w:val="00E9188A"/>
    <w:rsid w:val="00E949B6"/>
    <w:rsid w:val="00E96292"/>
    <w:rsid w:val="00E962B0"/>
    <w:rsid w:val="00E962DD"/>
    <w:rsid w:val="00EA0859"/>
    <w:rsid w:val="00EA240C"/>
    <w:rsid w:val="00EA34DB"/>
    <w:rsid w:val="00EA423E"/>
    <w:rsid w:val="00EA42A3"/>
    <w:rsid w:val="00EA4638"/>
    <w:rsid w:val="00EA5F21"/>
    <w:rsid w:val="00EA6D74"/>
    <w:rsid w:val="00EA7D43"/>
    <w:rsid w:val="00EB49A8"/>
    <w:rsid w:val="00EB4C89"/>
    <w:rsid w:val="00EB5651"/>
    <w:rsid w:val="00EB7109"/>
    <w:rsid w:val="00EB78BF"/>
    <w:rsid w:val="00EC06D5"/>
    <w:rsid w:val="00EC0E6D"/>
    <w:rsid w:val="00EC1118"/>
    <w:rsid w:val="00EC121C"/>
    <w:rsid w:val="00EC1C06"/>
    <w:rsid w:val="00EC1D52"/>
    <w:rsid w:val="00EC2195"/>
    <w:rsid w:val="00EC28E1"/>
    <w:rsid w:val="00EC5306"/>
    <w:rsid w:val="00EC6347"/>
    <w:rsid w:val="00EC6BDE"/>
    <w:rsid w:val="00EC6CCF"/>
    <w:rsid w:val="00ED0193"/>
    <w:rsid w:val="00ED190F"/>
    <w:rsid w:val="00ED2A68"/>
    <w:rsid w:val="00ED38A6"/>
    <w:rsid w:val="00ED422E"/>
    <w:rsid w:val="00ED43CE"/>
    <w:rsid w:val="00ED48F7"/>
    <w:rsid w:val="00ED561F"/>
    <w:rsid w:val="00ED5DB3"/>
    <w:rsid w:val="00ED5E52"/>
    <w:rsid w:val="00ED6A72"/>
    <w:rsid w:val="00EE005A"/>
    <w:rsid w:val="00EE297E"/>
    <w:rsid w:val="00EE2CE8"/>
    <w:rsid w:val="00EE55F1"/>
    <w:rsid w:val="00EE6523"/>
    <w:rsid w:val="00EE70FF"/>
    <w:rsid w:val="00EE78EC"/>
    <w:rsid w:val="00EE7B2B"/>
    <w:rsid w:val="00EF1CFC"/>
    <w:rsid w:val="00EF358C"/>
    <w:rsid w:val="00EF7672"/>
    <w:rsid w:val="00EF7B2E"/>
    <w:rsid w:val="00EF7D08"/>
    <w:rsid w:val="00F006DD"/>
    <w:rsid w:val="00F00984"/>
    <w:rsid w:val="00F01FE7"/>
    <w:rsid w:val="00F037EC"/>
    <w:rsid w:val="00F0395C"/>
    <w:rsid w:val="00F05310"/>
    <w:rsid w:val="00F05D34"/>
    <w:rsid w:val="00F06246"/>
    <w:rsid w:val="00F07E30"/>
    <w:rsid w:val="00F10160"/>
    <w:rsid w:val="00F10813"/>
    <w:rsid w:val="00F116B4"/>
    <w:rsid w:val="00F153CD"/>
    <w:rsid w:val="00F160C2"/>
    <w:rsid w:val="00F168A3"/>
    <w:rsid w:val="00F20789"/>
    <w:rsid w:val="00F209DA"/>
    <w:rsid w:val="00F215DD"/>
    <w:rsid w:val="00F21E55"/>
    <w:rsid w:val="00F228E7"/>
    <w:rsid w:val="00F23658"/>
    <w:rsid w:val="00F238A1"/>
    <w:rsid w:val="00F2528D"/>
    <w:rsid w:val="00F25AA9"/>
    <w:rsid w:val="00F30053"/>
    <w:rsid w:val="00F3218F"/>
    <w:rsid w:val="00F337D3"/>
    <w:rsid w:val="00F33DBC"/>
    <w:rsid w:val="00F35731"/>
    <w:rsid w:val="00F35B8F"/>
    <w:rsid w:val="00F41021"/>
    <w:rsid w:val="00F41D8D"/>
    <w:rsid w:val="00F43F26"/>
    <w:rsid w:val="00F4697B"/>
    <w:rsid w:val="00F46E62"/>
    <w:rsid w:val="00F47707"/>
    <w:rsid w:val="00F5121B"/>
    <w:rsid w:val="00F51636"/>
    <w:rsid w:val="00F5212C"/>
    <w:rsid w:val="00F525F7"/>
    <w:rsid w:val="00F527E0"/>
    <w:rsid w:val="00F5293B"/>
    <w:rsid w:val="00F539BC"/>
    <w:rsid w:val="00F561F7"/>
    <w:rsid w:val="00F57AFA"/>
    <w:rsid w:val="00F60CED"/>
    <w:rsid w:val="00F610F0"/>
    <w:rsid w:val="00F61DEF"/>
    <w:rsid w:val="00F62794"/>
    <w:rsid w:val="00F6365F"/>
    <w:rsid w:val="00F63CE4"/>
    <w:rsid w:val="00F63E10"/>
    <w:rsid w:val="00F641E4"/>
    <w:rsid w:val="00F64CDB"/>
    <w:rsid w:val="00F652EB"/>
    <w:rsid w:val="00F65F01"/>
    <w:rsid w:val="00F67718"/>
    <w:rsid w:val="00F67A7B"/>
    <w:rsid w:val="00F67CAD"/>
    <w:rsid w:val="00F70374"/>
    <w:rsid w:val="00F71401"/>
    <w:rsid w:val="00F71B49"/>
    <w:rsid w:val="00F736D6"/>
    <w:rsid w:val="00F74A5F"/>
    <w:rsid w:val="00F779CB"/>
    <w:rsid w:val="00F77B92"/>
    <w:rsid w:val="00F82C93"/>
    <w:rsid w:val="00F831A0"/>
    <w:rsid w:val="00F85AE6"/>
    <w:rsid w:val="00F86EF6"/>
    <w:rsid w:val="00F91302"/>
    <w:rsid w:val="00F91466"/>
    <w:rsid w:val="00F91C9A"/>
    <w:rsid w:val="00F92F81"/>
    <w:rsid w:val="00F9449F"/>
    <w:rsid w:val="00F94AEA"/>
    <w:rsid w:val="00F950B5"/>
    <w:rsid w:val="00F957EB"/>
    <w:rsid w:val="00F95804"/>
    <w:rsid w:val="00F96157"/>
    <w:rsid w:val="00FA03FB"/>
    <w:rsid w:val="00FA404C"/>
    <w:rsid w:val="00FA4342"/>
    <w:rsid w:val="00FA5B73"/>
    <w:rsid w:val="00FA6DCE"/>
    <w:rsid w:val="00FA73BB"/>
    <w:rsid w:val="00FA76FD"/>
    <w:rsid w:val="00FA7B50"/>
    <w:rsid w:val="00FB0C36"/>
    <w:rsid w:val="00FB427E"/>
    <w:rsid w:val="00FB5852"/>
    <w:rsid w:val="00FB792E"/>
    <w:rsid w:val="00FB7944"/>
    <w:rsid w:val="00FC09B8"/>
    <w:rsid w:val="00FC0B8B"/>
    <w:rsid w:val="00FC17C3"/>
    <w:rsid w:val="00FC19C9"/>
    <w:rsid w:val="00FC2EA6"/>
    <w:rsid w:val="00FC3462"/>
    <w:rsid w:val="00FC3DCE"/>
    <w:rsid w:val="00FC4219"/>
    <w:rsid w:val="00FC4532"/>
    <w:rsid w:val="00FC5D87"/>
    <w:rsid w:val="00FC5DB2"/>
    <w:rsid w:val="00FD0B36"/>
    <w:rsid w:val="00FD1628"/>
    <w:rsid w:val="00FD28F1"/>
    <w:rsid w:val="00FD2A79"/>
    <w:rsid w:val="00FD3978"/>
    <w:rsid w:val="00FD4326"/>
    <w:rsid w:val="00FD7866"/>
    <w:rsid w:val="00FE01D2"/>
    <w:rsid w:val="00FE15AB"/>
    <w:rsid w:val="00FE5833"/>
    <w:rsid w:val="00FE6745"/>
    <w:rsid w:val="00FE7F38"/>
    <w:rsid w:val="00FF0600"/>
    <w:rsid w:val="00FF1EDA"/>
    <w:rsid w:val="00FF2B7B"/>
    <w:rsid w:val="00FF2BBD"/>
    <w:rsid w:val="00FF3D45"/>
    <w:rsid w:val="00FF4756"/>
    <w:rsid w:val="00FF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57F6A"/>
  <w15:docId w15:val="{808D9815-BA66-4D27-8037-2B42D5AD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376">
    <w:lsdException w:name="Normal" w:locked="0"/>
    <w:lsdException w:name="heading 1" w:locked="0"/>
    <w:lsdException w:name="heading 2" w:uiPriority="98" w:qFormat="1"/>
    <w:lsdException w:name="heading 3" w:locked="0"/>
    <w:lsdException w:name="heading 4" w:locked="0"/>
    <w:lsdException w:name="heading 5" w:locked="0"/>
    <w:lsdException w:name="heading 6" w:locked="0"/>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iPriority="98"/>
    <w:lsdException w:name="index 5" w:semiHidden="1" w:uiPriority="98"/>
    <w:lsdException w:name="index 6" w:semiHidden="1" w:uiPriority="98"/>
    <w:lsdException w:name="index 7" w:semiHidden="1" w:uiPriority="98"/>
    <w:lsdException w:name="index 8" w:semiHidden="1" w:uiPriority="98"/>
    <w:lsdException w:name="index 9" w:semiHidden="1" w:uiPriority="98"/>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8"/>
    <w:lsdException w:name="footnote text" w:semiHidden="1" w:unhideWhenUsed="1"/>
    <w:lsdException w:name="annotation text" w:locked="0" w:semiHidden="1" w:unhideWhenUsed="1"/>
    <w:lsdException w:name="header" w:semiHidden="1" w:unhideWhenUsed="1"/>
    <w:lsdException w:name="footer" w:semiHidden="1" w:unhideWhenUsed="1"/>
    <w:lsdException w:name="index heading" w:semiHidden="1" w:uiPriority="98"/>
    <w:lsdException w:name="caption" w:semiHidden="1" w:uiPriority="98"/>
    <w:lsdException w:name="table of figures" w:semiHidden="1" w:uiPriority="98"/>
    <w:lsdException w:name="envelope address" w:semiHidden="1" w:uiPriority="98"/>
    <w:lsdException w:name="envelope return" w:semiHidden="1" w:uiPriority="98"/>
    <w:lsdException w:name="footnote reference" w:semiHidden="1" w:unhideWhenUsed="1"/>
    <w:lsdException w:name="annotation reference" w:locked="0" w:semiHidden="1" w:unhideWhenUsed="1"/>
    <w:lsdException w:name="line number" w:semiHidden="1" w:uiPriority="98"/>
    <w:lsdException w:name="page number" w:semiHidden="1" w:unhideWhenUsed="1"/>
    <w:lsdException w:name="endnote reference" w:semiHidden="1" w:uiPriority="98"/>
    <w:lsdException w:name="endnote text" w:semiHidden="1" w:uiPriority="98"/>
    <w:lsdException w:name="table of authorities" w:semiHidden="1" w:uiPriority="98"/>
    <w:lsdException w:name="macro" w:semiHidden="1" w:uiPriority="98"/>
    <w:lsdException w:name="toa heading" w:semiHidden="1" w:uiPriority="98"/>
    <w:lsdException w:name="List" w:semiHidden="1" w:unhideWhenUsed="1"/>
    <w:lsdException w:name="List Bullet" w:semiHidden="1" w:uiPriority="98"/>
    <w:lsdException w:name="List Number" w:semiHidden="1" w:uiPriority="98"/>
    <w:lsdException w:name="List 2" w:semiHidden="1" w:uiPriority="98"/>
    <w:lsdException w:name="List 3" w:semiHidden="1" w:uiPriority="98"/>
    <w:lsdException w:name="List 4" w:semiHidden="1" w:uiPriority="98"/>
    <w:lsdException w:name="List 5" w:semiHidden="1" w:uiPriority="98"/>
    <w:lsdException w:name="List Bullet 2" w:semiHidden="1" w:uiPriority="98"/>
    <w:lsdException w:name="List Bullet 3" w:semiHidden="1" w:uiPriority="98"/>
    <w:lsdException w:name="List Bullet 4" w:semiHidden="1" w:uiPriority="98"/>
    <w:lsdException w:name="List Bullet 5" w:semiHidden="1" w:uiPriority="98"/>
    <w:lsdException w:name="List Number 2" w:semiHidden="1" w:uiPriority="98"/>
    <w:lsdException w:name="List Number 3" w:semiHidden="1" w:uiPriority="98"/>
    <w:lsdException w:name="List Number 4" w:semiHidden="1" w:uiPriority="98"/>
    <w:lsdException w:name="List Number 5" w:semiHidden="1" w:uiPriority="98"/>
    <w:lsdException w:name="Title" w:semiHidden="1" w:uiPriority="98"/>
    <w:lsdException w:name="Closing" w:semiHidden="1" w:uiPriority="98"/>
    <w:lsdException w:name="Signature" w:semiHidden="1" w:uiPriority="98"/>
    <w:lsdException w:name="Default Paragraph Font" w:locked="0" w:semiHidden="1" w:uiPriority="1" w:unhideWhenUsed="1"/>
    <w:lsdException w:name="Body Text" w:semiHidden="1" w:uiPriority="98"/>
    <w:lsdException w:name="Body Text Indent" w:semiHidden="1" w:uiPriority="98"/>
    <w:lsdException w:name="List Continue" w:semiHidden="1" w:uiPriority="98"/>
    <w:lsdException w:name="List Continue 2" w:semiHidden="1" w:uiPriority="98"/>
    <w:lsdException w:name="List Continue 3" w:semiHidden="1" w:uiPriority="98"/>
    <w:lsdException w:name="List Continue 4" w:semiHidden="1" w:uiPriority="98"/>
    <w:lsdException w:name="List Continue 5" w:semiHidden="1" w:uiPriority="98"/>
    <w:lsdException w:name="Message Header" w:semiHidden="1" w:uiPriority="98"/>
    <w:lsdException w:name="Subtitle" w:semiHidden="1" w:uiPriority="98"/>
    <w:lsdException w:name="Salutation" w:semiHidden="1" w:uiPriority="98"/>
    <w:lsdException w:name="Date" w:semiHidden="1" w:uiPriority="98"/>
    <w:lsdException w:name="Body Text First Indent" w:semiHidden="1" w:uiPriority="98"/>
    <w:lsdException w:name="Body Text First Indent 2" w:semiHidden="1" w:uiPriority="98"/>
    <w:lsdException w:name="Note Heading" w:semiHidden="1" w:uiPriority="98"/>
    <w:lsdException w:name="Body Text 2" w:semiHidden="1" w:uiPriority="98"/>
    <w:lsdException w:name="Body Text 3" w:semiHidden="1" w:uiPriority="98"/>
    <w:lsdException w:name="Body Text Indent 2" w:semiHidden="1" w:uiPriority="98"/>
    <w:lsdException w:name="Body Text Indent 3" w:semiHidden="1" w:uiPriority="98"/>
    <w:lsdException w:name="Block Text" w:semiHidden="1" w:uiPriority="98"/>
    <w:lsdException w:name="Hyperlink" w:semiHidden="1" w:uiPriority="99" w:unhideWhenUsed="1"/>
    <w:lsdException w:name="FollowedHyperlink" w:semiHidden="1" w:unhideWhenUsed="1"/>
    <w:lsdException w:name="Strong" w:uiPriority="98" w:qFormat="1"/>
    <w:lsdException w:name="Emphasis" w:semiHidden="1" w:uiPriority="20" w:qFormat="1"/>
    <w:lsdException w:name="Document Map" w:locked="0" w:semiHidden="1" w:unhideWhenUsed="1"/>
    <w:lsdException w:name="Plain Text" w:semiHidden="1" w:uiPriority="98"/>
    <w:lsdException w:name="E-mail Signature" w:semiHidden="1" w:uiPriority="98"/>
    <w:lsdException w:name="HTML Top of Form" w:locked="0" w:semiHidden="1" w:unhideWhenUsed="1"/>
    <w:lsdException w:name="HTML Bottom of Form" w:locked="0" w:semiHidden="1" w:unhideWhenUsed="1"/>
    <w:lsdException w:name="Normal (Web)" w:semiHidden="1" w:uiPriority="99"/>
    <w:lsdException w:name="HTML Acronym" w:semiHidden="1" w:uiPriority="98"/>
    <w:lsdException w:name="HTML Address" w:semiHidden="1" w:uiPriority="98"/>
    <w:lsdException w:name="HTML Cite" w:semiHidden="1" w:uiPriority="98"/>
    <w:lsdException w:name="HTML Code" w:semiHidden="1" w:uiPriority="99"/>
    <w:lsdException w:name="HTML Definition" w:semiHidden="1" w:uiPriority="98"/>
    <w:lsdException w:name="HTML Keyboard" w:semiHidden="1" w:uiPriority="98" w:unhideWhenUsed="1"/>
    <w:lsdException w:name="HTML Preformatted" w:semiHidden="1" w:uiPriority="99"/>
    <w:lsdException w:name="HTML Sample" w:semiHidden="1" w:uiPriority="98"/>
    <w:lsdException w:name="HTML Typewriter" w:semiHidden="1" w:uiPriority="98"/>
    <w:lsdException w:name="HTML Variable" w:semiHidden="1" w:uiPriority="98"/>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8" w:unhideWhenUsed="1"/>
    <w:lsdException w:name="Table Theme" w:semiHidden="1" w:unhideWhenUsed="1"/>
    <w:lsdException w:name="Placeholder Text" w:semiHidden="1" w:uiPriority="98"/>
    <w:lsdException w:name="No Spacing" w:semiHidden="1"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9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98"/>
    <w:semiHidden/>
    <w:rsid w:val="00B2778B"/>
    <w:rPr>
      <w:color w:val="000000"/>
    </w:rPr>
  </w:style>
  <w:style w:type="paragraph" w:styleId="Heading1">
    <w:name w:val="heading 1"/>
    <w:basedOn w:val="Normal"/>
    <w:next w:val="Normal"/>
    <w:uiPriority w:val="98"/>
    <w:semiHidden/>
    <w:locked/>
    <w:rsid w:val="00B2778B"/>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8"/>
    <w:locked/>
    <w:rsid w:val="00B2778B"/>
    <w:pPr>
      <w:keepNext/>
      <w:spacing w:before="240" w:after="60"/>
      <w:outlineLvl w:val="1"/>
    </w:pPr>
    <w:rPr>
      <w:rFonts w:ascii="Arial" w:hAnsi="Arial" w:cs="Arial"/>
      <w:b/>
      <w:bCs/>
      <w:i/>
      <w:iCs/>
      <w:sz w:val="28"/>
      <w:szCs w:val="28"/>
    </w:rPr>
  </w:style>
  <w:style w:type="paragraph" w:styleId="Heading3">
    <w:name w:val="heading 3"/>
    <w:basedOn w:val="Normal"/>
    <w:next w:val="Normal"/>
    <w:uiPriority w:val="98"/>
    <w:semiHidden/>
    <w:locked/>
    <w:rsid w:val="00B2778B"/>
    <w:pPr>
      <w:keepNext/>
      <w:numPr>
        <w:ilvl w:val="2"/>
        <w:numId w:val="1"/>
      </w:numPr>
      <w:spacing w:before="240" w:after="60"/>
      <w:outlineLvl w:val="2"/>
    </w:pPr>
    <w:rPr>
      <w:rFonts w:ascii="Arial" w:hAnsi="Arial"/>
      <w:sz w:val="24"/>
    </w:rPr>
  </w:style>
  <w:style w:type="paragraph" w:styleId="Heading4">
    <w:name w:val="heading 4"/>
    <w:basedOn w:val="Normal"/>
    <w:next w:val="Normal"/>
    <w:uiPriority w:val="98"/>
    <w:semiHidden/>
    <w:locked/>
    <w:rsid w:val="00B2778B"/>
    <w:pPr>
      <w:keepNext/>
      <w:numPr>
        <w:ilvl w:val="3"/>
        <w:numId w:val="1"/>
      </w:numPr>
      <w:spacing w:before="240" w:after="60"/>
      <w:outlineLvl w:val="3"/>
    </w:pPr>
    <w:rPr>
      <w:rFonts w:ascii="Arial" w:hAnsi="Arial"/>
      <w:b/>
      <w:sz w:val="24"/>
    </w:rPr>
  </w:style>
  <w:style w:type="paragraph" w:styleId="Heading5">
    <w:name w:val="heading 5"/>
    <w:basedOn w:val="Normal"/>
    <w:next w:val="Normal"/>
    <w:uiPriority w:val="98"/>
    <w:semiHidden/>
    <w:locked/>
    <w:rsid w:val="00B2778B"/>
    <w:pPr>
      <w:numPr>
        <w:ilvl w:val="4"/>
        <w:numId w:val="1"/>
      </w:numPr>
      <w:spacing w:before="240" w:after="60"/>
      <w:outlineLvl w:val="4"/>
    </w:pPr>
    <w:rPr>
      <w:sz w:val="22"/>
    </w:rPr>
  </w:style>
  <w:style w:type="paragraph" w:styleId="Heading6">
    <w:name w:val="heading 6"/>
    <w:basedOn w:val="Normal"/>
    <w:next w:val="Normal"/>
    <w:uiPriority w:val="98"/>
    <w:semiHidden/>
    <w:locked/>
    <w:rsid w:val="00B2778B"/>
    <w:pPr>
      <w:numPr>
        <w:ilvl w:val="5"/>
        <w:numId w:val="1"/>
      </w:numPr>
      <w:spacing w:before="240" w:after="60"/>
      <w:outlineLvl w:val="5"/>
    </w:pPr>
    <w:rPr>
      <w:i/>
      <w:sz w:val="22"/>
    </w:rPr>
  </w:style>
  <w:style w:type="paragraph" w:styleId="Heading7">
    <w:name w:val="heading 7"/>
    <w:basedOn w:val="Normal"/>
    <w:next w:val="Normal"/>
    <w:uiPriority w:val="98"/>
    <w:semiHidden/>
    <w:locked/>
    <w:rsid w:val="00B2778B"/>
    <w:pPr>
      <w:numPr>
        <w:ilvl w:val="6"/>
        <w:numId w:val="1"/>
      </w:numPr>
      <w:spacing w:before="240" w:after="60"/>
      <w:outlineLvl w:val="6"/>
    </w:pPr>
    <w:rPr>
      <w:rFonts w:ascii="Arial" w:hAnsi="Arial"/>
    </w:rPr>
  </w:style>
  <w:style w:type="paragraph" w:styleId="Heading8">
    <w:name w:val="heading 8"/>
    <w:basedOn w:val="Normal"/>
    <w:next w:val="Normal"/>
    <w:uiPriority w:val="98"/>
    <w:semiHidden/>
    <w:locked/>
    <w:rsid w:val="00B2778B"/>
    <w:pPr>
      <w:numPr>
        <w:ilvl w:val="7"/>
        <w:numId w:val="1"/>
      </w:numPr>
      <w:spacing w:before="240" w:after="60"/>
      <w:outlineLvl w:val="7"/>
    </w:pPr>
    <w:rPr>
      <w:rFonts w:ascii="Arial" w:hAnsi="Arial"/>
      <w:i/>
    </w:rPr>
  </w:style>
  <w:style w:type="paragraph" w:styleId="Heading9">
    <w:name w:val="heading 9"/>
    <w:basedOn w:val="Normal"/>
    <w:next w:val="Normal"/>
    <w:uiPriority w:val="98"/>
    <w:semiHidden/>
    <w:locked/>
    <w:rsid w:val="00B2778B"/>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rsid w:val="00B277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778B"/>
  </w:style>
  <w:style w:type="paragraph" w:customStyle="1" w:styleId="Body">
    <w:name w:val=".Body"/>
    <w:link w:val="BodyChar"/>
    <w:qFormat/>
    <w:rsid w:val="00B2778B"/>
    <w:pPr>
      <w:tabs>
        <w:tab w:val="left" w:pos="360"/>
      </w:tabs>
      <w:suppressAutoHyphens/>
      <w:spacing w:line="250" w:lineRule="exact"/>
      <w:ind w:firstLine="274"/>
      <w:jc w:val="both"/>
    </w:pPr>
    <w:rPr>
      <w:rFonts w:ascii="Verdana" w:hAnsi="Verdana"/>
      <w:color w:val="000000"/>
      <w:sz w:val="16"/>
    </w:rPr>
  </w:style>
  <w:style w:type="character" w:customStyle="1" w:styleId="BodyChar">
    <w:name w:val=".Body Char"/>
    <w:link w:val="Body"/>
    <w:rsid w:val="00B2778B"/>
    <w:rPr>
      <w:rFonts w:ascii="Verdana" w:hAnsi="Verdana"/>
      <w:color w:val="000000"/>
      <w:sz w:val="16"/>
    </w:rPr>
  </w:style>
  <w:style w:type="paragraph" w:customStyle="1" w:styleId="ListBullet">
    <w:name w:val=".List Bullet"/>
    <w:basedOn w:val="Normal"/>
    <w:qFormat/>
    <w:rsid w:val="00B2778B"/>
    <w:pPr>
      <w:widowControl w:val="0"/>
      <w:numPr>
        <w:numId w:val="2"/>
      </w:numPr>
      <w:suppressAutoHyphens/>
      <w:spacing w:before="80" w:after="80" w:line="240" w:lineRule="exact"/>
      <w:jc w:val="both"/>
    </w:pPr>
    <w:rPr>
      <w:rFonts w:ascii="Verdana" w:hAnsi="Verdana"/>
      <w:sz w:val="16"/>
    </w:rPr>
  </w:style>
  <w:style w:type="paragraph" w:customStyle="1" w:styleId="TableBody">
    <w:name w:val=".Table Body"/>
    <w:qFormat/>
    <w:rsid w:val="00B2778B"/>
    <w:pPr>
      <w:spacing w:before="120" w:line="240" w:lineRule="exact"/>
    </w:pPr>
    <w:rPr>
      <w:rFonts w:ascii="Arial" w:hAnsi="Arial"/>
      <w:bCs/>
      <w:color w:val="000000"/>
      <w:sz w:val="16"/>
    </w:rPr>
  </w:style>
  <w:style w:type="paragraph" w:customStyle="1" w:styleId="TableHead">
    <w:name w:val=".Table Head"/>
    <w:basedOn w:val="TableBody"/>
    <w:next w:val="TableBody"/>
    <w:qFormat/>
    <w:rsid w:val="00B2778B"/>
    <w:pPr>
      <w:pBdr>
        <w:bottom w:val="single" w:sz="2" w:space="1" w:color="auto"/>
      </w:pBdr>
    </w:pPr>
    <w:rPr>
      <w:b/>
      <w:bCs w:val="0"/>
      <w:color w:val="960000"/>
    </w:rPr>
  </w:style>
  <w:style w:type="paragraph" w:customStyle="1" w:styleId="COChapterNumber">
    <w:name w:val="CO Chapter Number"/>
    <w:next w:val="COChapterTitle"/>
    <w:qFormat/>
    <w:rsid w:val="00B2778B"/>
    <w:pPr>
      <w:widowControl w:val="0"/>
      <w:numPr>
        <w:numId w:val="30"/>
      </w:numPr>
      <w:spacing w:line="480" w:lineRule="atLeast"/>
      <w:jc w:val="right"/>
    </w:pPr>
    <w:rPr>
      <w:rFonts w:ascii="Arial" w:hAnsi="Arial"/>
      <w:b/>
      <w:i/>
      <w:color w:val="960000"/>
      <w:spacing w:val="20"/>
      <w:sz w:val="96"/>
    </w:rPr>
  </w:style>
  <w:style w:type="paragraph" w:customStyle="1" w:styleId="COChapterTitle">
    <w:name w:val="CO Chapter Title"/>
    <w:next w:val="Body1"/>
    <w:qFormat/>
    <w:rsid w:val="00B2778B"/>
    <w:pPr>
      <w:widowControl w:val="0"/>
      <w:spacing w:after="2000" w:line="599" w:lineRule="atLeast"/>
      <w:jc w:val="right"/>
    </w:pPr>
    <w:rPr>
      <w:rFonts w:ascii="Arial" w:hAnsi="Arial"/>
      <w:i/>
      <w:color w:val="960000"/>
      <w:sz w:val="48"/>
    </w:rPr>
  </w:style>
  <w:style w:type="paragraph" w:customStyle="1" w:styleId="Body1">
    <w:name w:val=".Body 1"/>
    <w:basedOn w:val="Body"/>
    <w:next w:val="Body"/>
    <w:link w:val="Body1Char"/>
    <w:qFormat/>
    <w:rsid w:val="00B2778B"/>
    <w:pPr>
      <w:ind w:firstLine="0"/>
    </w:pPr>
  </w:style>
  <w:style w:type="paragraph" w:customStyle="1" w:styleId="FigureCaption">
    <w:name w:val=".Figure Caption"/>
    <w:next w:val="Body"/>
    <w:qFormat/>
    <w:rsid w:val="00B2778B"/>
    <w:pPr>
      <w:widowControl w:val="0"/>
      <w:spacing w:before="160" w:after="360" w:line="200" w:lineRule="exact"/>
    </w:pPr>
    <w:rPr>
      <w:rFonts w:ascii="Arial" w:hAnsi="Arial"/>
      <w:color w:val="960000"/>
      <w:sz w:val="16"/>
    </w:rPr>
  </w:style>
  <w:style w:type="paragraph" w:customStyle="1" w:styleId="Head1">
    <w:name w:val=".Head 1"/>
    <w:next w:val="Body1"/>
    <w:link w:val="Head1Char"/>
    <w:qFormat/>
    <w:rsid w:val="00B2778B"/>
    <w:pPr>
      <w:keepNext/>
      <w:widowControl w:val="0"/>
      <w:numPr>
        <w:ilvl w:val="1"/>
        <w:numId w:val="30"/>
      </w:numPr>
      <w:tabs>
        <w:tab w:val="left" w:pos="720"/>
      </w:tabs>
      <w:spacing w:before="160" w:after="40"/>
      <w:outlineLvl w:val="0"/>
    </w:pPr>
    <w:rPr>
      <w:rFonts w:ascii="Arial" w:hAnsi="Arial"/>
      <w:b/>
      <w:i/>
      <w:color w:val="960000"/>
      <w:sz w:val="24"/>
    </w:rPr>
  </w:style>
  <w:style w:type="paragraph" w:customStyle="1" w:styleId="Head2">
    <w:name w:val=".Head 2"/>
    <w:basedOn w:val="Head1"/>
    <w:next w:val="Body1"/>
    <w:qFormat/>
    <w:rsid w:val="00B2778B"/>
    <w:pPr>
      <w:numPr>
        <w:ilvl w:val="2"/>
      </w:numPr>
      <w:outlineLvl w:val="1"/>
    </w:pPr>
    <w:rPr>
      <w:sz w:val="20"/>
    </w:rPr>
  </w:style>
  <w:style w:type="paragraph" w:customStyle="1" w:styleId="ListNumbered">
    <w:name w:val=".List Numbered"/>
    <w:qFormat/>
    <w:rsid w:val="00B2778B"/>
    <w:pPr>
      <w:numPr>
        <w:numId w:val="46"/>
      </w:numPr>
      <w:spacing w:before="80" w:after="80" w:line="240" w:lineRule="exact"/>
    </w:pPr>
    <w:rPr>
      <w:rFonts w:ascii="Verdana" w:hAnsi="Verdana"/>
      <w:color w:val="000000"/>
      <w:sz w:val="16"/>
    </w:rPr>
  </w:style>
  <w:style w:type="paragraph" w:customStyle="1" w:styleId="GlossaryTerm">
    <w:name w:val=".Glossary Term"/>
    <w:basedOn w:val="Body1"/>
    <w:next w:val="GlossaryDefinition"/>
    <w:rsid w:val="00B2778B"/>
    <w:rPr>
      <w:b/>
    </w:rPr>
  </w:style>
  <w:style w:type="paragraph" w:customStyle="1" w:styleId="GlossaryDefinition">
    <w:name w:val=".Glossary Definition"/>
    <w:basedOn w:val="GlossaryTerm"/>
    <w:next w:val="GlossaryTerm"/>
    <w:rsid w:val="00B2778B"/>
    <w:pPr>
      <w:spacing w:after="120"/>
    </w:pPr>
    <w:rPr>
      <w:b w:val="0"/>
    </w:rPr>
  </w:style>
  <w:style w:type="paragraph" w:customStyle="1" w:styleId="TableCaption">
    <w:name w:val=".Table Caption"/>
    <w:next w:val="Normal"/>
    <w:qFormat/>
    <w:rsid w:val="00B2778B"/>
    <w:pPr>
      <w:widowControl w:val="0"/>
      <w:spacing w:before="240" w:after="120" w:line="200" w:lineRule="atLeast"/>
      <w:jc w:val="both"/>
    </w:pPr>
    <w:rPr>
      <w:rFonts w:ascii="Arial" w:hAnsi="Arial"/>
      <w:color w:val="960000"/>
      <w:sz w:val="18"/>
    </w:rPr>
  </w:style>
  <w:style w:type="paragraph" w:customStyle="1" w:styleId="Code">
    <w:name w:val=".Code"/>
    <w:link w:val="CodeChar"/>
    <w:qFormat/>
    <w:rsid w:val="00B2778B"/>
    <w:pPr>
      <w:widowControl w:val="0"/>
      <w:ind w:left="270"/>
    </w:pPr>
    <w:rPr>
      <w:rFonts w:ascii="Courier New" w:hAnsi="Courier New"/>
      <w:noProof/>
      <w:snapToGrid w:val="0"/>
      <w:color w:val="000000"/>
      <w:sz w:val="16"/>
    </w:rPr>
  </w:style>
  <w:style w:type="character" w:customStyle="1" w:styleId="CodeChar">
    <w:name w:val=".Code Char"/>
    <w:link w:val="Code"/>
    <w:rsid w:val="00B2778B"/>
    <w:rPr>
      <w:rFonts w:ascii="Courier New" w:hAnsi="Courier New"/>
      <w:noProof/>
      <w:snapToGrid w:val="0"/>
      <w:color w:val="000000"/>
      <w:sz w:val="16"/>
    </w:rPr>
  </w:style>
  <w:style w:type="paragraph" w:styleId="DocumentMap">
    <w:name w:val="Document Map"/>
    <w:basedOn w:val="Normal"/>
    <w:uiPriority w:val="98"/>
    <w:semiHidden/>
    <w:locked/>
    <w:rsid w:val="00B2778B"/>
    <w:pPr>
      <w:shd w:val="clear" w:color="auto" w:fill="000080"/>
    </w:pPr>
    <w:rPr>
      <w:rFonts w:ascii="Tahoma" w:hAnsi="Tahoma"/>
    </w:rPr>
  </w:style>
  <w:style w:type="paragraph" w:customStyle="1" w:styleId="CodeAnnotation">
    <w:name w:val=".Code Annotation"/>
    <w:qFormat/>
    <w:rsid w:val="00B2778B"/>
    <w:pPr>
      <w:spacing w:line="190" w:lineRule="exact"/>
      <w:ind w:left="360"/>
    </w:pPr>
    <w:rPr>
      <w:rFonts w:ascii="Arial" w:hAnsi="Arial"/>
      <w:b/>
      <w:sz w:val="15"/>
    </w:rPr>
  </w:style>
  <w:style w:type="paragraph" w:customStyle="1" w:styleId="Head3">
    <w:name w:val=".Head 3"/>
    <w:basedOn w:val="Head2"/>
    <w:next w:val="Body1"/>
    <w:qFormat/>
    <w:rsid w:val="00B2778B"/>
    <w:pPr>
      <w:numPr>
        <w:ilvl w:val="0"/>
        <w:numId w:val="0"/>
      </w:numPr>
      <w:spacing w:before="100" w:after="20"/>
      <w:outlineLvl w:val="2"/>
    </w:pPr>
    <w:rPr>
      <w:i w:val="0"/>
      <w:smallCaps/>
      <w:sz w:val="16"/>
    </w:rPr>
  </w:style>
  <w:style w:type="character" w:customStyle="1" w:styleId="CalloutHead">
    <w:name w:val=".Callout Head"/>
    <w:qFormat/>
    <w:rsid w:val="00B2778B"/>
    <w:rPr>
      <w:rFonts w:ascii="Arial" w:hAnsi="Arial"/>
      <w:b/>
      <w:caps/>
      <w:color w:val="960000"/>
      <w:sz w:val="17"/>
    </w:rPr>
  </w:style>
  <w:style w:type="paragraph" w:customStyle="1" w:styleId="Callout">
    <w:name w:val=".Callout"/>
    <w:basedOn w:val="Body"/>
    <w:qFormat/>
    <w:rsid w:val="00B2778B"/>
    <w:pPr>
      <w:spacing w:before="240" w:after="240" w:line="240" w:lineRule="exact"/>
      <w:ind w:left="360" w:right="360" w:firstLine="0"/>
    </w:pPr>
    <w:rPr>
      <w:sz w:val="15"/>
    </w:rPr>
  </w:style>
  <w:style w:type="paragraph" w:customStyle="1" w:styleId="CodeListingCaption">
    <w:name w:val=".Code Listing Caption"/>
    <w:next w:val="Code"/>
    <w:qFormat/>
    <w:rsid w:val="00B2778B"/>
    <w:pPr>
      <w:shd w:val="clear" w:color="7E0000" w:fill="960000"/>
      <w:spacing w:before="200" w:after="120" w:line="220" w:lineRule="exact"/>
    </w:pPr>
    <w:rPr>
      <w:rFonts w:ascii="Arial" w:hAnsi="Arial"/>
      <w:b/>
      <w:sz w:val="18"/>
    </w:rPr>
  </w:style>
  <w:style w:type="paragraph" w:customStyle="1" w:styleId="SidebarHead">
    <w:name w:val=".Sidebar Head"/>
    <w:basedOn w:val="Callout"/>
    <w:next w:val="Sidebar"/>
    <w:qFormat/>
    <w:rsid w:val="00B2778B"/>
    <w:pPr>
      <w:pBdr>
        <w:top w:val="single" w:sz="18" w:space="1" w:color="auto"/>
      </w:pBdr>
      <w:shd w:val="clear" w:color="auto" w:fill="E6E6E6"/>
      <w:spacing w:before="360" w:after="120"/>
    </w:pPr>
    <w:rPr>
      <w:rFonts w:ascii="Arial" w:hAnsi="Arial"/>
      <w:b/>
      <w:color w:val="960000"/>
      <w:sz w:val="19"/>
    </w:rPr>
  </w:style>
  <w:style w:type="paragraph" w:customStyle="1" w:styleId="Sidebar">
    <w:name w:val=".Sidebar"/>
    <w:basedOn w:val="Callout"/>
    <w:qFormat/>
    <w:rsid w:val="00B2778B"/>
    <w:pPr>
      <w:shd w:val="clear" w:color="auto" w:fill="E6E6E6"/>
      <w:spacing w:before="120" w:after="120"/>
    </w:pPr>
  </w:style>
  <w:style w:type="character" w:styleId="CommentReference">
    <w:name w:val="annotation reference"/>
    <w:uiPriority w:val="98"/>
    <w:semiHidden/>
    <w:locked/>
    <w:rsid w:val="00B2778B"/>
    <w:rPr>
      <w:sz w:val="16"/>
      <w:szCs w:val="16"/>
    </w:rPr>
  </w:style>
  <w:style w:type="paragraph" w:styleId="CommentText">
    <w:name w:val="annotation text"/>
    <w:basedOn w:val="Normal"/>
    <w:link w:val="CommentTextChar"/>
    <w:uiPriority w:val="98"/>
    <w:semiHidden/>
    <w:locked/>
    <w:rsid w:val="00B2778B"/>
  </w:style>
  <w:style w:type="character" w:customStyle="1" w:styleId="CodeinTable">
    <w:name w:val=".Code in Table"/>
    <w:qFormat/>
    <w:rsid w:val="00B2778B"/>
    <w:rPr>
      <w:rFonts w:ascii="Courier New" w:hAnsi="Courier New"/>
      <w:color w:val="auto"/>
      <w:sz w:val="17"/>
      <w:szCs w:val="20"/>
      <w:u w:val="none"/>
    </w:rPr>
  </w:style>
  <w:style w:type="character" w:customStyle="1" w:styleId="CodeinText">
    <w:name w:val=".Code in Text"/>
    <w:qFormat/>
    <w:rsid w:val="00B2778B"/>
    <w:rPr>
      <w:rFonts w:ascii="Courier New" w:hAnsi="Courier New"/>
      <w:color w:val="auto"/>
      <w:sz w:val="18"/>
      <w:szCs w:val="20"/>
      <w:u w:val="none"/>
    </w:rPr>
  </w:style>
  <w:style w:type="paragraph" w:customStyle="1" w:styleId="ListBody">
    <w:name w:val=".List Body"/>
    <w:qFormat/>
    <w:rsid w:val="00B2778B"/>
    <w:pPr>
      <w:spacing w:before="80" w:after="80" w:line="240" w:lineRule="exact"/>
      <w:ind w:left="540"/>
    </w:pPr>
    <w:rPr>
      <w:rFonts w:ascii="Verdana" w:hAnsi="Verdana"/>
      <w:color w:val="000000"/>
      <w:sz w:val="16"/>
    </w:rPr>
  </w:style>
  <w:style w:type="character" w:customStyle="1" w:styleId="Bold">
    <w:name w:val=".Bold"/>
    <w:qFormat/>
    <w:rsid w:val="00B2778B"/>
    <w:rPr>
      <w:b/>
    </w:rPr>
  </w:style>
  <w:style w:type="character" w:customStyle="1" w:styleId="Italics">
    <w:name w:val=".Italics"/>
    <w:qFormat/>
    <w:rsid w:val="00B2778B"/>
    <w:rPr>
      <w:i/>
    </w:rPr>
  </w:style>
  <w:style w:type="paragraph" w:customStyle="1" w:styleId="TypesetterNote">
    <w:name w:val=".Typesetter Note"/>
    <w:basedOn w:val="Body1"/>
    <w:next w:val="Body"/>
    <w:qFormat/>
    <w:rsid w:val="00B2778B"/>
    <w:pPr>
      <w:spacing w:before="240" w:after="240"/>
    </w:pPr>
    <w:rPr>
      <w:rFonts w:ascii="Arial" w:hAnsi="Arial" w:cs="Arial"/>
      <w:b/>
      <w:bCs/>
      <w:color w:val="3366FF"/>
      <w:sz w:val="24"/>
    </w:rPr>
  </w:style>
  <w:style w:type="character" w:customStyle="1" w:styleId="Underline">
    <w:name w:val=".Underline"/>
    <w:qFormat/>
    <w:rsid w:val="00B2778B"/>
    <w:rPr>
      <w:u w:val="single"/>
    </w:rPr>
  </w:style>
  <w:style w:type="paragraph" w:customStyle="1" w:styleId="Quote">
    <w:name w:val=".Quote"/>
    <w:basedOn w:val="Body"/>
    <w:next w:val="Normal"/>
    <w:qFormat/>
    <w:rsid w:val="00B2778B"/>
    <w:pPr>
      <w:spacing w:before="240"/>
      <w:ind w:left="720" w:right="720" w:firstLine="0"/>
    </w:pPr>
    <w:rPr>
      <w:szCs w:val="21"/>
    </w:rPr>
  </w:style>
  <w:style w:type="paragraph" w:customStyle="1" w:styleId="QuoteSource">
    <w:name w:val=".Quote Source"/>
    <w:basedOn w:val="Quote"/>
    <w:next w:val="Body"/>
    <w:qFormat/>
    <w:rsid w:val="00B2778B"/>
    <w:pPr>
      <w:spacing w:after="240"/>
    </w:pPr>
  </w:style>
  <w:style w:type="paragraph" w:styleId="Header">
    <w:name w:val="header"/>
    <w:basedOn w:val="Normal"/>
    <w:uiPriority w:val="98"/>
    <w:semiHidden/>
    <w:locked/>
    <w:rsid w:val="00B2778B"/>
    <w:pPr>
      <w:tabs>
        <w:tab w:val="center" w:pos="4320"/>
        <w:tab w:val="right" w:pos="8640"/>
      </w:tabs>
    </w:pPr>
  </w:style>
  <w:style w:type="paragraph" w:styleId="TOC1">
    <w:name w:val="toc 1"/>
    <w:basedOn w:val="Normal"/>
    <w:next w:val="Normal"/>
    <w:autoRedefine/>
    <w:uiPriority w:val="98"/>
    <w:semiHidden/>
    <w:locked/>
    <w:rsid w:val="00B2778B"/>
  </w:style>
  <w:style w:type="paragraph" w:styleId="Index1">
    <w:name w:val="index 1"/>
    <w:basedOn w:val="Normal"/>
    <w:next w:val="Normal"/>
    <w:autoRedefine/>
    <w:uiPriority w:val="98"/>
    <w:semiHidden/>
    <w:locked/>
    <w:rsid w:val="00B2778B"/>
    <w:pPr>
      <w:ind w:left="200" w:hanging="200"/>
    </w:pPr>
  </w:style>
  <w:style w:type="paragraph" w:styleId="TOC2">
    <w:name w:val="toc 2"/>
    <w:basedOn w:val="Normal"/>
    <w:next w:val="Normal"/>
    <w:autoRedefine/>
    <w:uiPriority w:val="98"/>
    <w:semiHidden/>
    <w:locked/>
    <w:rsid w:val="00B2778B"/>
    <w:pPr>
      <w:ind w:left="200"/>
    </w:pPr>
  </w:style>
  <w:style w:type="paragraph" w:styleId="TOC3">
    <w:name w:val="toc 3"/>
    <w:basedOn w:val="Normal"/>
    <w:next w:val="Normal"/>
    <w:autoRedefine/>
    <w:uiPriority w:val="98"/>
    <w:semiHidden/>
    <w:locked/>
    <w:rsid w:val="00B2778B"/>
    <w:pPr>
      <w:ind w:left="400"/>
    </w:pPr>
  </w:style>
  <w:style w:type="paragraph" w:styleId="TOC4">
    <w:name w:val="toc 4"/>
    <w:basedOn w:val="Normal"/>
    <w:next w:val="Normal"/>
    <w:autoRedefine/>
    <w:uiPriority w:val="98"/>
    <w:semiHidden/>
    <w:locked/>
    <w:rsid w:val="00B2778B"/>
    <w:pPr>
      <w:ind w:left="600"/>
    </w:pPr>
  </w:style>
  <w:style w:type="paragraph" w:styleId="TOC5">
    <w:name w:val="toc 5"/>
    <w:basedOn w:val="Normal"/>
    <w:next w:val="Normal"/>
    <w:autoRedefine/>
    <w:uiPriority w:val="98"/>
    <w:semiHidden/>
    <w:locked/>
    <w:rsid w:val="00B2778B"/>
    <w:pPr>
      <w:ind w:left="800"/>
    </w:pPr>
  </w:style>
  <w:style w:type="paragraph" w:styleId="TOC6">
    <w:name w:val="toc 6"/>
    <w:basedOn w:val="Normal"/>
    <w:next w:val="Normal"/>
    <w:autoRedefine/>
    <w:uiPriority w:val="98"/>
    <w:semiHidden/>
    <w:locked/>
    <w:rsid w:val="00B2778B"/>
    <w:pPr>
      <w:ind w:left="1000"/>
    </w:pPr>
  </w:style>
  <w:style w:type="paragraph" w:styleId="TOC7">
    <w:name w:val="toc 7"/>
    <w:basedOn w:val="Normal"/>
    <w:next w:val="Normal"/>
    <w:autoRedefine/>
    <w:uiPriority w:val="98"/>
    <w:semiHidden/>
    <w:locked/>
    <w:rsid w:val="00B2778B"/>
    <w:pPr>
      <w:ind w:left="1200"/>
    </w:pPr>
  </w:style>
  <w:style w:type="paragraph" w:styleId="TOC8">
    <w:name w:val="toc 8"/>
    <w:basedOn w:val="Normal"/>
    <w:next w:val="Normal"/>
    <w:autoRedefine/>
    <w:uiPriority w:val="98"/>
    <w:semiHidden/>
    <w:locked/>
    <w:rsid w:val="00B2778B"/>
    <w:pPr>
      <w:ind w:left="1400"/>
    </w:pPr>
  </w:style>
  <w:style w:type="paragraph" w:styleId="TOC9">
    <w:name w:val="toc 9"/>
    <w:basedOn w:val="Normal"/>
    <w:next w:val="Normal"/>
    <w:autoRedefine/>
    <w:uiPriority w:val="98"/>
    <w:semiHidden/>
    <w:locked/>
    <w:rsid w:val="00B2778B"/>
    <w:pPr>
      <w:ind w:left="1600"/>
    </w:pPr>
  </w:style>
  <w:style w:type="character" w:customStyle="1" w:styleId="BoldItalics">
    <w:name w:val=".Bold Italics"/>
    <w:rsid w:val="00B2778B"/>
    <w:rPr>
      <w:b/>
      <w:i/>
    </w:rPr>
  </w:style>
  <w:style w:type="paragraph" w:customStyle="1" w:styleId="Figure">
    <w:name w:val=".Figure"/>
    <w:basedOn w:val="Normal"/>
    <w:next w:val="FigureCaption"/>
    <w:qFormat/>
    <w:rsid w:val="00B2778B"/>
    <w:pPr>
      <w:spacing w:before="240" w:after="160"/>
    </w:pPr>
  </w:style>
  <w:style w:type="paragraph" w:styleId="FootnoteText">
    <w:name w:val="footnote text"/>
    <w:basedOn w:val="Normal"/>
    <w:uiPriority w:val="98"/>
    <w:semiHidden/>
    <w:locked/>
    <w:rsid w:val="00B2778B"/>
    <w:rPr>
      <w:rFonts w:ascii="Verdana" w:hAnsi="Verdana"/>
      <w:sz w:val="13"/>
    </w:rPr>
  </w:style>
  <w:style w:type="paragraph" w:customStyle="1" w:styleId="TableFooter">
    <w:name w:val=".Table Footer"/>
    <w:basedOn w:val="Normal"/>
    <w:rsid w:val="00B2778B"/>
    <w:pPr>
      <w:widowControl w:val="0"/>
      <w:spacing w:after="120" w:line="200" w:lineRule="atLeast"/>
      <w:contextualSpacing/>
    </w:pPr>
    <w:rPr>
      <w:rFonts w:ascii="Verdana" w:hAnsi="Verdana"/>
      <w:sz w:val="14"/>
    </w:rPr>
  </w:style>
  <w:style w:type="character" w:styleId="FootnoteReference">
    <w:name w:val="footnote reference"/>
    <w:uiPriority w:val="98"/>
    <w:semiHidden/>
    <w:locked/>
    <w:rsid w:val="00B2778B"/>
    <w:rPr>
      <w:vertAlign w:val="superscript"/>
    </w:rPr>
  </w:style>
  <w:style w:type="paragraph" w:styleId="Footer">
    <w:name w:val="footer"/>
    <w:basedOn w:val="Normal"/>
    <w:uiPriority w:val="98"/>
    <w:semiHidden/>
    <w:locked/>
    <w:rsid w:val="00B2778B"/>
    <w:pPr>
      <w:tabs>
        <w:tab w:val="center" w:pos="4320"/>
        <w:tab w:val="right" w:pos="8640"/>
      </w:tabs>
    </w:pPr>
  </w:style>
  <w:style w:type="paragraph" w:customStyle="1" w:styleId="Equation">
    <w:name w:val=".Equation"/>
    <w:basedOn w:val="Body1"/>
    <w:next w:val="EquationCaption"/>
    <w:qFormat/>
    <w:rsid w:val="00B2778B"/>
    <w:pPr>
      <w:spacing w:before="120" w:after="120"/>
      <w:jc w:val="center"/>
    </w:pPr>
  </w:style>
  <w:style w:type="paragraph" w:styleId="CommentSubject">
    <w:name w:val="annotation subject"/>
    <w:basedOn w:val="CommentText"/>
    <w:next w:val="CommentText"/>
    <w:uiPriority w:val="98"/>
    <w:semiHidden/>
    <w:locked/>
    <w:rsid w:val="00B2778B"/>
    <w:rPr>
      <w:b/>
      <w:bCs/>
    </w:rPr>
  </w:style>
  <w:style w:type="paragraph" w:customStyle="1" w:styleId="EquationCaption">
    <w:name w:val=".Equation Caption"/>
    <w:basedOn w:val="FigureCaption"/>
    <w:next w:val="Body1"/>
    <w:qFormat/>
    <w:rsid w:val="00B2778B"/>
    <w:pPr>
      <w:jc w:val="right"/>
    </w:pPr>
  </w:style>
  <w:style w:type="paragraph" w:styleId="Index2">
    <w:name w:val="index 2"/>
    <w:basedOn w:val="Normal"/>
    <w:next w:val="Normal"/>
    <w:autoRedefine/>
    <w:uiPriority w:val="98"/>
    <w:semiHidden/>
    <w:locked/>
    <w:rsid w:val="00B2778B"/>
    <w:pPr>
      <w:ind w:left="480" w:hanging="240"/>
    </w:pPr>
  </w:style>
  <w:style w:type="paragraph" w:styleId="Index3">
    <w:name w:val="index 3"/>
    <w:basedOn w:val="Normal"/>
    <w:next w:val="Normal"/>
    <w:autoRedefine/>
    <w:uiPriority w:val="98"/>
    <w:semiHidden/>
    <w:locked/>
    <w:rsid w:val="00B2778B"/>
    <w:pPr>
      <w:ind w:left="720" w:hanging="240"/>
    </w:pPr>
  </w:style>
  <w:style w:type="character" w:customStyle="1" w:styleId="CodeUnderline">
    <w:name w:val=".Code Underline"/>
    <w:rsid w:val="00B2778B"/>
    <w:rPr>
      <w:rFonts w:ascii="Courier New" w:hAnsi="Courier New"/>
      <w:sz w:val="16"/>
      <w:u w:val="single"/>
    </w:rPr>
  </w:style>
  <w:style w:type="character" w:customStyle="1" w:styleId="CodeItalic">
    <w:name w:val=".Code Italic"/>
    <w:rsid w:val="00B2778B"/>
    <w:rPr>
      <w:rFonts w:ascii="Courier New" w:hAnsi="Courier New"/>
      <w:i/>
      <w:sz w:val="16"/>
    </w:rPr>
  </w:style>
  <w:style w:type="character" w:styleId="Hyperlink">
    <w:name w:val="Hyperlink"/>
    <w:uiPriority w:val="98"/>
    <w:semiHidden/>
    <w:locked/>
    <w:rsid w:val="00B2778B"/>
    <w:rPr>
      <w:color w:val="0000FF"/>
      <w:u w:val="single"/>
    </w:rPr>
  </w:style>
  <w:style w:type="character" w:styleId="Strong">
    <w:name w:val="Strong"/>
    <w:uiPriority w:val="98"/>
    <w:locked/>
    <w:rsid w:val="00B2778B"/>
    <w:rPr>
      <w:b/>
    </w:rPr>
  </w:style>
  <w:style w:type="character" w:styleId="PageNumber">
    <w:name w:val="page number"/>
    <w:uiPriority w:val="98"/>
    <w:semiHidden/>
    <w:locked/>
    <w:rsid w:val="00B2778B"/>
  </w:style>
  <w:style w:type="character" w:styleId="FollowedHyperlink">
    <w:name w:val="FollowedHyperlink"/>
    <w:uiPriority w:val="98"/>
    <w:semiHidden/>
    <w:locked/>
    <w:rsid w:val="00B2778B"/>
    <w:rPr>
      <w:color w:val="800080"/>
      <w:u w:val="single"/>
    </w:rPr>
  </w:style>
  <w:style w:type="character" w:customStyle="1" w:styleId="FootnoteCharacters">
    <w:name w:val="Footnote Characters"/>
    <w:semiHidden/>
    <w:locked/>
    <w:rsid w:val="00B2778B"/>
    <w:rPr>
      <w:vertAlign w:val="superscript"/>
    </w:rPr>
  </w:style>
  <w:style w:type="character" w:customStyle="1" w:styleId="EndnoteCharacters">
    <w:name w:val="Endnote Characters"/>
    <w:semiHidden/>
    <w:locked/>
    <w:rsid w:val="00B2778B"/>
    <w:rPr>
      <w:vertAlign w:val="superscript"/>
    </w:rPr>
  </w:style>
  <w:style w:type="character" w:customStyle="1" w:styleId="NumberingSymbols">
    <w:name w:val="Numbering Symbols"/>
    <w:semiHidden/>
    <w:locked/>
    <w:rsid w:val="00B2778B"/>
  </w:style>
  <w:style w:type="paragraph" w:styleId="List">
    <w:name w:val="List"/>
    <w:basedOn w:val="Normal"/>
    <w:uiPriority w:val="98"/>
    <w:semiHidden/>
    <w:locked/>
    <w:rsid w:val="00B2778B"/>
    <w:pPr>
      <w:spacing w:after="120"/>
    </w:pPr>
    <w:rPr>
      <w:rFonts w:cs="Tahoma"/>
    </w:rPr>
  </w:style>
  <w:style w:type="paragraph" w:customStyle="1" w:styleId="Index">
    <w:name w:val="Index"/>
    <w:basedOn w:val="Normal"/>
    <w:semiHidden/>
    <w:locked/>
    <w:rsid w:val="00B2778B"/>
    <w:pPr>
      <w:suppressLineNumbers/>
    </w:pPr>
    <w:rPr>
      <w:rFonts w:cs="Tahoma"/>
    </w:rPr>
  </w:style>
  <w:style w:type="paragraph" w:customStyle="1" w:styleId="Heading">
    <w:name w:val="Heading"/>
    <w:basedOn w:val="Normal"/>
    <w:next w:val="Normal"/>
    <w:semiHidden/>
    <w:locked/>
    <w:rsid w:val="00B2778B"/>
    <w:pPr>
      <w:keepNext/>
      <w:spacing w:before="240" w:after="120"/>
    </w:pPr>
    <w:rPr>
      <w:rFonts w:ascii="Arial" w:eastAsia="MS Mincho" w:hAnsi="Arial" w:cs="Tahoma"/>
      <w:sz w:val="28"/>
      <w:szCs w:val="28"/>
    </w:rPr>
  </w:style>
  <w:style w:type="paragraph" w:customStyle="1" w:styleId="Tablecelltext">
    <w:name w:val="Table cell text"/>
    <w:basedOn w:val="Normal"/>
    <w:semiHidden/>
    <w:locked/>
    <w:rsid w:val="00B2778B"/>
    <w:rPr>
      <w:rFonts w:ascii="Arial" w:hAnsi="Arial"/>
    </w:rPr>
  </w:style>
  <w:style w:type="paragraph" w:customStyle="1" w:styleId="Framecontents">
    <w:name w:val="Frame contents"/>
    <w:basedOn w:val="Normal"/>
    <w:semiHidden/>
    <w:locked/>
    <w:rsid w:val="00B2778B"/>
    <w:pPr>
      <w:spacing w:after="120"/>
    </w:pPr>
  </w:style>
  <w:style w:type="table" w:styleId="TableGrid">
    <w:name w:val="Table Grid"/>
    <w:basedOn w:val="TableNormal"/>
    <w:locked/>
    <w:rsid w:val="00B2778B"/>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1Char">
    <w:name w:val=".Body 1 Char"/>
    <w:link w:val="Body1"/>
    <w:qFormat/>
    <w:rsid w:val="00B2778B"/>
    <w:rPr>
      <w:rFonts w:ascii="Verdana" w:hAnsi="Verdana"/>
      <w:color w:val="000000"/>
      <w:sz w:val="16"/>
    </w:rPr>
  </w:style>
  <w:style w:type="character" w:customStyle="1" w:styleId="CodeBold">
    <w:name w:val=".Code Bold"/>
    <w:qFormat/>
    <w:rsid w:val="00B2778B"/>
    <w:rPr>
      <w:rFonts w:ascii="Courier New" w:hAnsi="Courier New"/>
      <w:b/>
    </w:rPr>
  </w:style>
  <w:style w:type="character" w:customStyle="1" w:styleId="Subscript">
    <w:name w:val=".Subscript"/>
    <w:rsid w:val="00B2778B"/>
    <w:rPr>
      <w:vertAlign w:val="subscript"/>
    </w:rPr>
  </w:style>
  <w:style w:type="character" w:customStyle="1" w:styleId="Superscript">
    <w:name w:val=".Superscript"/>
    <w:rsid w:val="00B2778B"/>
    <w:rPr>
      <w:vertAlign w:val="superscript"/>
    </w:rPr>
  </w:style>
  <w:style w:type="paragraph" w:customStyle="1" w:styleId="SidebarEnd">
    <w:name w:val=".Sidebar End"/>
    <w:basedOn w:val="Sidebar"/>
    <w:next w:val="Body"/>
    <w:qFormat/>
    <w:rsid w:val="00B2778B"/>
    <w:pPr>
      <w:pBdr>
        <w:bottom w:val="single" w:sz="18" w:space="1" w:color="auto"/>
      </w:pBdr>
    </w:pPr>
  </w:style>
  <w:style w:type="paragraph" w:styleId="ListParagraph">
    <w:name w:val="List Paragraph"/>
    <w:basedOn w:val="Normal"/>
    <w:uiPriority w:val="98"/>
    <w:locked/>
    <w:rsid w:val="00B2778B"/>
    <w:pPr>
      <w:ind w:left="720"/>
    </w:pPr>
  </w:style>
  <w:style w:type="paragraph" w:customStyle="1" w:styleId="ListBulletSub">
    <w:name w:val=".List Bullet Sub"/>
    <w:basedOn w:val="ListBullet"/>
    <w:qFormat/>
    <w:rsid w:val="00B2778B"/>
    <w:pPr>
      <w:numPr>
        <w:numId w:val="32"/>
      </w:numPr>
    </w:pPr>
  </w:style>
  <w:style w:type="paragraph" w:customStyle="1" w:styleId="ListNumberedSub">
    <w:name w:val=".List Numbered Sub"/>
    <w:basedOn w:val="ListNumbered"/>
    <w:qFormat/>
    <w:rsid w:val="00B2778B"/>
    <w:pPr>
      <w:numPr>
        <w:numId w:val="31"/>
      </w:numPr>
    </w:pPr>
  </w:style>
  <w:style w:type="paragraph" w:styleId="TOCHeading">
    <w:name w:val="TOC Heading"/>
    <w:basedOn w:val="Heading1"/>
    <w:next w:val="Normal"/>
    <w:uiPriority w:val="98"/>
    <w:semiHidden/>
    <w:qFormat/>
    <w:locked/>
    <w:rsid w:val="00B2778B"/>
    <w:pPr>
      <w:keepLines/>
      <w:spacing w:after="0" w:line="259" w:lineRule="auto"/>
      <w:outlineLvl w:val="9"/>
    </w:pPr>
    <w:rPr>
      <w:rFonts w:ascii="Calibri Light" w:hAnsi="Calibri Light"/>
      <w:b w:val="0"/>
      <w:color w:val="2E74B5"/>
      <w:kern w:val="0"/>
      <w:sz w:val="32"/>
      <w:szCs w:val="32"/>
    </w:rPr>
  </w:style>
  <w:style w:type="character" w:customStyle="1" w:styleId="Head1Char">
    <w:name w:val=".Head 1 Char"/>
    <w:link w:val="Head1"/>
    <w:rsid w:val="00B2778B"/>
    <w:rPr>
      <w:rFonts w:ascii="Arial" w:hAnsi="Arial"/>
      <w:b/>
      <w:i/>
      <w:color w:val="960000"/>
      <w:sz w:val="24"/>
    </w:rPr>
  </w:style>
  <w:style w:type="character" w:customStyle="1" w:styleId="Hyperlink0">
    <w:name w:val=".Hyperlink"/>
    <w:basedOn w:val="Hyperlink"/>
    <w:qFormat/>
    <w:rsid w:val="00B2778B"/>
    <w:rPr>
      <w:color w:val="0000FF"/>
      <w:u w:val="single"/>
    </w:rPr>
  </w:style>
  <w:style w:type="character" w:styleId="UnresolvedMention">
    <w:name w:val="Unresolved Mention"/>
    <w:basedOn w:val="DefaultParagraphFont"/>
    <w:uiPriority w:val="99"/>
    <w:semiHidden/>
    <w:unhideWhenUsed/>
    <w:rsid w:val="00306DD3"/>
    <w:rPr>
      <w:color w:val="605E5C"/>
      <w:shd w:val="clear" w:color="auto" w:fill="E1DFDD"/>
    </w:rPr>
  </w:style>
  <w:style w:type="paragraph" w:styleId="NormalWeb">
    <w:name w:val="Normal (Web)"/>
    <w:basedOn w:val="Normal"/>
    <w:uiPriority w:val="99"/>
    <w:unhideWhenUsed/>
    <w:locked/>
    <w:rsid w:val="00676205"/>
    <w:pPr>
      <w:spacing w:before="100" w:beforeAutospacing="1" w:after="100" w:afterAutospacing="1"/>
    </w:pPr>
    <w:rPr>
      <w:color w:val="auto"/>
      <w:sz w:val="24"/>
      <w:szCs w:val="24"/>
    </w:rPr>
  </w:style>
  <w:style w:type="character" w:customStyle="1" w:styleId="mo">
    <w:name w:val="mo"/>
    <w:basedOn w:val="DefaultParagraphFont"/>
    <w:rsid w:val="00BC67D8"/>
  </w:style>
  <w:style w:type="character" w:customStyle="1" w:styleId="mi">
    <w:name w:val="mi"/>
    <w:basedOn w:val="DefaultParagraphFont"/>
    <w:rsid w:val="00BC67D8"/>
  </w:style>
  <w:style w:type="character" w:customStyle="1" w:styleId="mjxassistivemathml">
    <w:name w:val="mjx_assistive_mathml"/>
    <w:basedOn w:val="DefaultParagraphFont"/>
    <w:rsid w:val="00BC67D8"/>
  </w:style>
  <w:style w:type="character" w:customStyle="1" w:styleId="mn">
    <w:name w:val="mn"/>
    <w:basedOn w:val="DefaultParagraphFont"/>
    <w:rsid w:val="008166B0"/>
  </w:style>
  <w:style w:type="character" w:customStyle="1" w:styleId="Heading2Char">
    <w:name w:val="Heading 2 Char"/>
    <w:basedOn w:val="DefaultParagraphFont"/>
    <w:link w:val="Heading2"/>
    <w:uiPriority w:val="98"/>
    <w:rsid w:val="00C14094"/>
    <w:rPr>
      <w:rFonts w:ascii="Arial" w:hAnsi="Arial" w:cs="Arial"/>
      <w:b/>
      <w:bCs/>
      <w:i/>
      <w:iCs/>
      <w:color w:val="000000"/>
      <w:sz w:val="28"/>
      <w:szCs w:val="28"/>
    </w:rPr>
  </w:style>
  <w:style w:type="paragraph" w:styleId="HTMLPreformatted">
    <w:name w:val="HTML Preformatted"/>
    <w:basedOn w:val="Normal"/>
    <w:link w:val="HTMLPreformattedChar"/>
    <w:uiPriority w:val="99"/>
    <w:unhideWhenUsed/>
    <w:locked/>
    <w:rsid w:val="001D6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rPr>
  </w:style>
  <w:style w:type="character" w:customStyle="1" w:styleId="HTMLPreformattedChar">
    <w:name w:val="HTML Preformatted Char"/>
    <w:basedOn w:val="DefaultParagraphFont"/>
    <w:link w:val="HTMLPreformatted"/>
    <w:uiPriority w:val="99"/>
    <w:rsid w:val="001D600F"/>
    <w:rPr>
      <w:rFonts w:ascii="Courier New" w:hAnsi="Courier New" w:cs="Courier New"/>
    </w:rPr>
  </w:style>
  <w:style w:type="character" w:styleId="Emphasis">
    <w:name w:val="Emphasis"/>
    <w:basedOn w:val="DefaultParagraphFont"/>
    <w:uiPriority w:val="20"/>
    <w:qFormat/>
    <w:locked/>
    <w:rsid w:val="00EF7B2E"/>
    <w:rPr>
      <w:i/>
      <w:iCs/>
    </w:rPr>
  </w:style>
  <w:style w:type="character" w:customStyle="1" w:styleId="msqrt">
    <w:name w:val="msqrt"/>
    <w:basedOn w:val="DefaultParagraphFont"/>
    <w:rsid w:val="000C6592"/>
  </w:style>
  <w:style w:type="character" w:styleId="PlaceholderText">
    <w:name w:val="Placeholder Text"/>
    <w:basedOn w:val="DefaultParagraphFont"/>
    <w:uiPriority w:val="98"/>
    <w:semiHidden/>
    <w:locked/>
    <w:rsid w:val="0047225A"/>
    <w:rPr>
      <w:color w:val="666666"/>
    </w:rPr>
  </w:style>
  <w:style w:type="character" w:customStyle="1" w:styleId="cm-variable">
    <w:name w:val="cm-variable"/>
    <w:basedOn w:val="DefaultParagraphFont"/>
    <w:rsid w:val="00AA0797"/>
  </w:style>
  <w:style w:type="character" w:customStyle="1" w:styleId="cm-operator">
    <w:name w:val="cm-operator"/>
    <w:basedOn w:val="DefaultParagraphFont"/>
    <w:rsid w:val="00AA0797"/>
  </w:style>
  <w:style w:type="character" w:customStyle="1" w:styleId="cm-builtin">
    <w:name w:val="cm-builtin"/>
    <w:basedOn w:val="DefaultParagraphFont"/>
    <w:rsid w:val="00AA0797"/>
  </w:style>
  <w:style w:type="character" w:customStyle="1" w:styleId="cm-string">
    <w:name w:val="cm-string"/>
    <w:basedOn w:val="DefaultParagraphFont"/>
    <w:rsid w:val="00AA0797"/>
  </w:style>
  <w:style w:type="character" w:customStyle="1" w:styleId="cm-keyword">
    <w:name w:val="cm-keyword"/>
    <w:basedOn w:val="DefaultParagraphFont"/>
    <w:rsid w:val="00AA0797"/>
  </w:style>
  <w:style w:type="character" w:customStyle="1" w:styleId="cm-def">
    <w:name w:val="cm-def"/>
    <w:basedOn w:val="DefaultParagraphFont"/>
    <w:rsid w:val="00AA0797"/>
  </w:style>
  <w:style w:type="character" w:customStyle="1" w:styleId="cm-property">
    <w:name w:val="cm-property"/>
    <w:basedOn w:val="DefaultParagraphFont"/>
    <w:rsid w:val="00AA0797"/>
  </w:style>
  <w:style w:type="character" w:customStyle="1" w:styleId="cm-variable-2">
    <w:name w:val="cm-variable-2"/>
    <w:basedOn w:val="DefaultParagraphFont"/>
    <w:rsid w:val="00AA0797"/>
  </w:style>
  <w:style w:type="character" w:customStyle="1" w:styleId="cm-number">
    <w:name w:val="cm-number"/>
    <w:basedOn w:val="DefaultParagraphFont"/>
    <w:rsid w:val="00AA0797"/>
  </w:style>
  <w:style w:type="character" w:styleId="HTMLCode">
    <w:name w:val="HTML Code"/>
    <w:basedOn w:val="DefaultParagraphFont"/>
    <w:uiPriority w:val="99"/>
    <w:semiHidden/>
    <w:unhideWhenUsed/>
    <w:locked/>
    <w:rsid w:val="0032470D"/>
    <w:rPr>
      <w:rFonts w:ascii="Courier New" w:eastAsia="Times New Roman" w:hAnsi="Courier New" w:cs="Courier New"/>
      <w:sz w:val="20"/>
      <w:szCs w:val="20"/>
    </w:rPr>
  </w:style>
  <w:style w:type="character" w:customStyle="1" w:styleId="CommentTextChar">
    <w:name w:val="Comment Text Char"/>
    <w:basedOn w:val="DefaultParagraphFont"/>
    <w:link w:val="CommentText"/>
    <w:uiPriority w:val="98"/>
    <w:semiHidden/>
    <w:rsid w:val="00841B77"/>
    <w:rPr>
      <w:color w:val="000000"/>
    </w:rPr>
  </w:style>
  <w:style w:type="character" w:customStyle="1" w:styleId="kn">
    <w:name w:val="kn"/>
    <w:basedOn w:val="DefaultParagraphFont"/>
    <w:rsid w:val="002423AC"/>
  </w:style>
  <w:style w:type="character" w:customStyle="1" w:styleId="nn">
    <w:name w:val="nn"/>
    <w:basedOn w:val="DefaultParagraphFont"/>
    <w:rsid w:val="002423AC"/>
  </w:style>
  <w:style w:type="character" w:customStyle="1" w:styleId="n">
    <w:name w:val="n"/>
    <w:basedOn w:val="DefaultParagraphFont"/>
    <w:rsid w:val="002423AC"/>
  </w:style>
  <w:style w:type="character" w:customStyle="1" w:styleId="k">
    <w:name w:val="k"/>
    <w:basedOn w:val="DefaultParagraphFont"/>
    <w:rsid w:val="002423AC"/>
  </w:style>
  <w:style w:type="character" w:customStyle="1" w:styleId="nc">
    <w:name w:val="nc"/>
    <w:basedOn w:val="DefaultParagraphFont"/>
    <w:rsid w:val="002423AC"/>
  </w:style>
  <w:style w:type="character" w:customStyle="1" w:styleId="p">
    <w:name w:val="p"/>
    <w:basedOn w:val="DefaultParagraphFont"/>
    <w:rsid w:val="002423AC"/>
  </w:style>
  <w:style w:type="character" w:customStyle="1" w:styleId="o">
    <w:name w:val="o"/>
    <w:basedOn w:val="DefaultParagraphFont"/>
    <w:rsid w:val="002423AC"/>
  </w:style>
  <w:style w:type="character" w:customStyle="1" w:styleId="nf">
    <w:name w:val="nf"/>
    <w:basedOn w:val="DefaultParagraphFont"/>
    <w:rsid w:val="002423AC"/>
  </w:style>
  <w:style w:type="character" w:customStyle="1" w:styleId="bp">
    <w:name w:val="bp"/>
    <w:basedOn w:val="DefaultParagraphFont"/>
    <w:rsid w:val="002423AC"/>
  </w:style>
  <w:style w:type="character" w:customStyle="1" w:styleId="mf">
    <w:name w:val="mf"/>
    <w:basedOn w:val="DefaultParagraphFont"/>
    <w:rsid w:val="002423AC"/>
  </w:style>
  <w:style w:type="paragraph" w:styleId="Revision">
    <w:name w:val="Revision"/>
    <w:hidden/>
    <w:uiPriority w:val="99"/>
    <w:semiHidden/>
    <w:rsid w:val="006C0221"/>
    <w:rPr>
      <w:color w:val="000000"/>
    </w:rPr>
  </w:style>
  <w:style w:type="character" w:customStyle="1" w:styleId="w">
    <w:name w:val="w"/>
    <w:basedOn w:val="DefaultParagraphFont"/>
    <w:rsid w:val="00C83125"/>
  </w:style>
  <w:style w:type="character" w:customStyle="1" w:styleId="ow">
    <w:name w:val="ow"/>
    <w:basedOn w:val="DefaultParagraphFont"/>
    <w:rsid w:val="00C83125"/>
  </w:style>
  <w:style w:type="character" w:customStyle="1" w:styleId="nb">
    <w:name w:val="nb"/>
    <w:basedOn w:val="DefaultParagraphFont"/>
    <w:rsid w:val="00C83125"/>
  </w:style>
  <w:style w:type="character" w:customStyle="1" w:styleId="s2">
    <w:name w:val="s2"/>
    <w:basedOn w:val="DefaultParagraphFont"/>
    <w:rsid w:val="00C83125"/>
  </w:style>
  <w:style w:type="character" w:customStyle="1" w:styleId="se">
    <w:name w:val="se"/>
    <w:basedOn w:val="DefaultParagraphFont"/>
    <w:rsid w:val="00C83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7065">
      <w:bodyDiv w:val="1"/>
      <w:marLeft w:val="0"/>
      <w:marRight w:val="0"/>
      <w:marTop w:val="0"/>
      <w:marBottom w:val="0"/>
      <w:divBdr>
        <w:top w:val="none" w:sz="0" w:space="0" w:color="auto"/>
        <w:left w:val="none" w:sz="0" w:space="0" w:color="auto"/>
        <w:bottom w:val="none" w:sz="0" w:space="0" w:color="auto"/>
        <w:right w:val="none" w:sz="0" w:space="0" w:color="auto"/>
      </w:divBdr>
    </w:div>
    <w:div w:id="21175666">
      <w:bodyDiv w:val="1"/>
      <w:marLeft w:val="0"/>
      <w:marRight w:val="0"/>
      <w:marTop w:val="0"/>
      <w:marBottom w:val="0"/>
      <w:divBdr>
        <w:top w:val="none" w:sz="0" w:space="0" w:color="auto"/>
        <w:left w:val="none" w:sz="0" w:space="0" w:color="auto"/>
        <w:bottom w:val="none" w:sz="0" w:space="0" w:color="auto"/>
        <w:right w:val="none" w:sz="0" w:space="0" w:color="auto"/>
      </w:divBdr>
    </w:div>
    <w:div w:id="26955438">
      <w:bodyDiv w:val="1"/>
      <w:marLeft w:val="0"/>
      <w:marRight w:val="0"/>
      <w:marTop w:val="0"/>
      <w:marBottom w:val="0"/>
      <w:divBdr>
        <w:top w:val="none" w:sz="0" w:space="0" w:color="auto"/>
        <w:left w:val="none" w:sz="0" w:space="0" w:color="auto"/>
        <w:bottom w:val="none" w:sz="0" w:space="0" w:color="auto"/>
        <w:right w:val="none" w:sz="0" w:space="0" w:color="auto"/>
      </w:divBdr>
    </w:div>
    <w:div w:id="39089000">
      <w:bodyDiv w:val="1"/>
      <w:marLeft w:val="0"/>
      <w:marRight w:val="0"/>
      <w:marTop w:val="0"/>
      <w:marBottom w:val="0"/>
      <w:divBdr>
        <w:top w:val="none" w:sz="0" w:space="0" w:color="auto"/>
        <w:left w:val="none" w:sz="0" w:space="0" w:color="auto"/>
        <w:bottom w:val="none" w:sz="0" w:space="0" w:color="auto"/>
        <w:right w:val="none" w:sz="0" w:space="0" w:color="auto"/>
      </w:divBdr>
    </w:div>
    <w:div w:id="40830545">
      <w:bodyDiv w:val="1"/>
      <w:marLeft w:val="0"/>
      <w:marRight w:val="0"/>
      <w:marTop w:val="0"/>
      <w:marBottom w:val="0"/>
      <w:divBdr>
        <w:top w:val="none" w:sz="0" w:space="0" w:color="auto"/>
        <w:left w:val="none" w:sz="0" w:space="0" w:color="auto"/>
        <w:bottom w:val="none" w:sz="0" w:space="0" w:color="auto"/>
        <w:right w:val="none" w:sz="0" w:space="0" w:color="auto"/>
      </w:divBdr>
    </w:div>
    <w:div w:id="41709815">
      <w:bodyDiv w:val="1"/>
      <w:marLeft w:val="0"/>
      <w:marRight w:val="0"/>
      <w:marTop w:val="0"/>
      <w:marBottom w:val="0"/>
      <w:divBdr>
        <w:top w:val="none" w:sz="0" w:space="0" w:color="auto"/>
        <w:left w:val="none" w:sz="0" w:space="0" w:color="auto"/>
        <w:bottom w:val="none" w:sz="0" w:space="0" w:color="auto"/>
        <w:right w:val="none" w:sz="0" w:space="0" w:color="auto"/>
      </w:divBdr>
      <w:divsChild>
        <w:div w:id="1229461923">
          <w:marLeft w:val="0"/>
          <w:marRight w:val="0"/>
          <w:marTop w:val="0"/>
          <w:marBottom w:val="0"/>
          <w:divBdr>
            <w:top w:val="single" w:sz="6" w:space="4" w:color="auto"/>
            <w:left w:val="single" w:sz="6" w:space="4" w:color="auto"/>
            <w:bottom w:val="single" w:sz="6" w:space="4" w:color="auto"/>
            <w:right w:val="single" w:sz="6" w:space="4" w:color="auto"/>
          </w:divBdr>
          <w:divsChild>
            <w:div w:id="1122647153">
              <w:marLeft w:val="0"/>
              <w:marRight w:val="0"/>
              <w:marTop w:val="0"/>
              <w:marBottom w:val="0"/>
              <w:divBdr>
                <w:top w:val="none" w:sz="0" w:space="0" w:color="auto"/>
                <w:left w:val="none" w:sz="0" w:space="0" w:color="auto"/>
                <w:bottom w:val="none" w:sz="0" w:space="0" w:color="auto"/>
                <w:right w:val="none" w:sz="0" w:space="0" w:color="auto"/>
              </w:divBdr>
              <w:divsChild>
                <w:div w:id="5088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365">
          <w:marLeft w:val="0"/>
          <w:marRight w:val="0"/>
          <w:marTop w:val="0"/>
          <w:marBottom w:val="0"/>
          <w:divBdr>
            <w:top w:val="single" w:sz="6" w:space="4" w:color="ABABAB"/>
            <w:left w:val="single" w:sz="6" w:space="4" w:color="ABABAB"/>
            <w:bottom w:val="single" w:sz="6" w:space="4" w:color="ABABAB"/>
            <w:right w:val="single" w:sz="6" w:space="4" w:color="ABABAB"/>
          </w:divBdr>
          <w:divsChild>
            <w:div w:id="1090660666">
              <w:marLeft w:val="0"/>
              <w:marRight w:val="0"/>
              <w:marTop w:val="0"/>
              <w:marBottom w:val="0"/>
              <w:divBdr>
                <w:top w:val="none" w:sz="0" w:space="0" w:color="auto"/>
                <w:left w:val="none" w:sz="0" w:space="0" w:color="auto"/>
                <w:bottom w:val="none" w:sz="0" w:space="0" w:color="auto"/>
                <w:right w:val="none" w:sz="0" w:space="0" w:color="auto"/>
              </w:divBdr>
              <w:divsChild>
                <w:div w:id="3755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9973">
      <w:bodyDiv w:val="1"/>
      <w:marLeft w:val="0"/>
      <w:marRight w:val="0"/>
      <w:marTop w:val="0"/>
      <w:marBottom w:val="0"/>
      <w:divBdr>
        <w:top w:val="none" w:sz="0" w:space="0" w:color="auto"/>
        <w:left w:val="none" w:sz="0" w:space="0" w:color="auto"/>
        <w:bottom w:val="none" w:sz="0" w:space="0" w:color="auto"/>
        <w:right w:val="none" w:sz="0" w:space="0" w:color="auto"/>
      </w:divBdr>
      <w:divsChild>
        <w:div w:id="660887315">
          <w:marLeft w:val="0"/>
          <w:marRight w:val="0"/>
          <w:marTop w:val="0"/>
          <w:marBottom w:val="0"/>
          <w:divBdr>
            <w:top w:val="none" w:sz="0" w:space="0" w:color="auto"/>
            <w:left w:val="none" w:sz="0" w:space="0" w:color="auto"/>
            <w:bottom w:val="none" w:sz="0" w:space="0" w:color="auto"/>
            <w:right w:val="none" w:sz="0" w:space="0" w:color="auto"/>
          </w:divBdr>
          <w:divsChild>
            <w:div w:id="2014870853">
              <w:marLeft w:val="0"/>
              <w:marRight w:val="0"/>
              <w:marTop w:val="0"/>
              <w:marBottom w:val="0"/>
              <w:divBdr>
                <w:top w:val="none" w:sz="0" w:space="0" w:color="auto"/>
                <w:left w:val="none" w:sz="0" w:space="0" w:color="auto"/>
                <w:bottom w:val="none" w:sz="0" w:space="0" w:color="auto"/>
                <w:right w:val="none" w:sz="0" w:space="0" w:color="auto"/>
              </w:divBdr>
            </w:div>
            <w:div w:id="2005814884">
              <w:marLeft w:val="0"/>
              <w:marRight w:val="0"/>
              <w:marTop w:val="0"/>
              <w:marBottom w:val="0"/>
              <w:divBdr>
                <w:top w:val="none" w:sz="0" w:space="0" w:color="auto"/>
                <w:left w:val="none" w:sz="0" w:space="0" w:color="auto"/>
                <w:bottom w:val="none" w:sz="0" w:space="0" w:color="auto"/>
                <w:right w:val="none" w:sz="0" w:space="0" w:color="auto"/>
              </w:divBdr>
            </w:div>
            <w:div w:id="2107727227">
              <w:marLeft w:val="0"/>
              <w:marRight w:val="0"/>
              <w:marTop w:val="0"/>
              <w:marBottom w:val="0"/>
              <w:divBdr>
                <w:top w:val="none" w:sz="0" w:space="0" w:color="auto"/>
                <w:left w:val="none" w:sz="0" w:space="0" w:color="auto"/>
                <w:bottom w:val="none" w:sz="0" w:space="0" w:color="auto"/>
                <w:right w:val="none" w:sz="0" w:space="0" w:color="auto"/>
              </w:divBdr>
            </w:div>
            <w:div w:id="1491291225">
              <w:marLeft w:val="0"/>
              <w:marRight w:val="0"/>
              <w:marTop w:val="0"/>
              <w:marBottom w:val="0"/>
              <w:divBdr>
                <w:top w:val="none" w:sz="0" w:space="0" w:color="auto"/>
                <w:left w:val="none" w:sz="0" w:space="0" w:color="auto"/>
                <w:bottom w:val="none" w:sz="0" w:space="0" w:color="auto"/>
                <w:right w:val="none" w:sz="0" w:space="0" w:color="auto"/>
              </w:divBdr>
            </w:div>
            <w:div w:id="91513261">
              <w:marLeft w:val="0"/>
              <w:marRight w:val="0"/>
              <w:marTop w:val="0"/>
              <w:marBottom w:val="0"/>
              <w:divBdr>
                <w:top w:val="none" w:sz="0" w:space="0" w:color="auto"/>
                <w:left w:val="none" w:sz="0" w:space="0" w:color="auto"/>
                <w:bottom w:val="none" w:sz="0" w:space="0" w:color="auto"/>
                <w:right w:val="none" w:sz="0" w:space="0" w:color="auto"/>
              </w:divBdr>
            </w:div>
            <w:div w:id="1321081648">
              <w:marLeft w:val="0"/>
              <w:marRight w:val="0"/>
              <w:marTop w:val="0"/>
              <w:marBottom w:val="0"/>
              <w:divBdr>
                <w:top w:val="none" w:sz="0" w:space="0" w:color="auto"/>
                <w:left w:val="none" w:sz="0" w:space="0" w:color="auto"/>
                <w:bottom w:val="none" w:sz="0" w:space="0" w:color="auto"/>
                <w:right w:val="none" w:sz="0" w:space="0" w:color="auto"/>
              </w:divBdr>
            </w:div>
            <w:div w:id="71858569">
              <w:marLeft w:val="0"/>
              <w:marRight w:val="0"/>
              <w:marTop w:val="0"/>
              <w:marBottom w:val="0"/>
              <w:divBdr>
                <w:top w:val="none" w:sz="0" w:space="0" w:color="auto"/>
                <w:left w:val="none" w:sz="0" w:space="0" w:color="auto"/>
                <w:bottom w:val="none" w:sz="0" w:space="0" w:color="auto"/>
                <w:right w:val="none" w:sz="0" w:space="0" w:color="auto"/>
              </w:divBdr>
            </w:div>
            <w:div w:id="75132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3103">
      <w:bodyDiv w:val="1"/>
      <w:marLeft w:val="0"/>
      <w:marRight w:val="0"/>
      <w:marTop w:val="0"/>
      <w:marBottom w:val="0"/>
      <w:divBdr>
        <w:top w:val="none" w:sz="0" w:space="0" w:color="auto"/>
        <w:left w:val="none" w:sz="0" w:space="0" w:color="auto"/>
        <w:bottom w:val="none" w:sz="0" w:space="0" w:color="auto"/>
        <w:right w:val="none" w:sz="0" w:space="0" w:color="auto"/>
      </w:divBdr>
      <w:divsChild>
        <w:div w:id="726149990">
          <w:marLeft w:val="0"/>
          <w:marRight w:val="0"/>
          <w:marTop w:val="0"/>
          <w:marBottom w:val="0"/>
          <w:divBdr>
            <w:top w:val="none" w:sz="0" w:space="0" w:color="auto"/>
            <w:left w:val="none" w:sz="0" w:space="0" w:color="auto"/>
            <w:bottom w:val="none" w:sz="0" w:space="0" w:color="auto"/>
            <w:right w:val="none" w:sz="0" w:space="0" w:color="auto"/>
          </w:divBdr>
          <w:divsChild>
            <w:div w:id="1050492623">
              <w:marLeft w:val="0"/>
              <w:marRight w:val="0"/>
              <w:marTop w:val="0"/>
              <w:marBottom w:val="0"/>
              <w:divBdr>
                <w:top w:val="none" w:sz="0" w:space="0" w:color="auto"/>
                <w:left w:val="none" w:sz="0" w:space="0" w:color="auto"/>
                <w:bottom w:val="none" w:sz="0" w:space="0" w:color="auto"/>
                <w:right w:val="none" w:sz="0" w:space="0" w:color="auto"/>
              </w:divBdr>
              <w:divsChild>
                <w:div w:id="592278624">
                  <w:marLeft w:val="0"/>
                  <w:marRight w:val="0"/>
                  <w:marTop w:val="0"/>
                  <w:marBottom w:val="0"/>
                  <w:divBdr>
                    <w:top w:val="none" w:sz="0" w:space="0" w:color="auto"/>
                    <w:left w:val="none" w:sz="0" w:space="0" w:color="auto"/>
                    <w:bottom w:val="none" w:sz="0" w:space="0" w:color="auto"/>
                    <w:right w:val="none" w:sz="0" w:space="0" w:color="auto"/>
                  </w:divBdr>
                  <w:divsChild>
                    <w:div w:id="19115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85771">
          <w:marLeft w:val="0"/>
          <w:marRight w:val="0"/>
          <w:marTop w:val="0"/>
          <w:marBottom w:val="0"/>
          <w:divBdr>
            <w:top w:val="none" w:sz="0" w:space="0" w:color="auto"/>
            <w:left w:val="none" w:sz="0" w:space="0" w:color="auto"/>
            <w:bottom w:val="none" w:sz="0" w:space="0" w:color="auto"/>
            <w:right w:val="none" w:sz="0" w:space="0" w:color="auto"/>
          </w:divBdr>
          <w:divsChild>
            <w:div w:id="1863395772">
              <w:marLeft w:val="0"/>
              <w:marRight w:val="0"/>
              <w:marTop w:val="0"/>
              <w:marBottom w:val="0"/>
              <w:divBdr>
                <w:top w:val="none" w:sz="0" w:space="0" w:color="auto"/>
                <w:left w:val="none" w:sz="0" w:space="0" w:color="auto"/>
                <w:bottom w:val="none" w:sz="0" w:space="0" w:color="auto"/>
                <w:right w:val="none" w:sz="0" w:space="0" w:color="auto"/>
              </w:divBdr>
              <w:divsChild>
                <w:div w:id="557715587">
                  <w:marLeft w:val="0"/>
                  <w:marRight w:val="0"/>
                  <w:marTop w:val="0"/>
                  <w:marBottom w:val="0"/>
                  <w:divBdr>
                    <w:top w:val="none" w:sz="0" w:space="0" w:color="auto"/>
                    <w:left w:val="none" w:sz="0" w:space="0" w:color="auto"/>
                    <w:bottom w:val="none" w:sz="0" w:space="0" w:color="auto"/>
                    <w:right w:val="none" w:sz="0" w:space="0" w:color="auto"/>
                  </w:divBdr>
                  <w:divsChild>
                    <w:div w:id="1438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49">
      <w:bodyDiv w:val="1"/>
      <w:marLeft w:val="0"/>
      <w:marRight w:val="0"/>
      <w:marTop w:val="0"/>
      <w:marBottom w:val="0"/>
      <w:divBdr>
        <w:top w:val="none" w:sz="0" w:space="0" w:color="auto"/>
        <w:left w:val="none" w:sz="0" w:space="0" w:color="auto"/>
        <w:bottom w:val="none" w:sz="0" w:space="0" w:color="auto"/>
        <w:right w:val="none" w:sz="0" w:space="0" w:color="auto"/>
      </w:divBdr>
    </w:div>
    <w:div w:id="92437854">
      <w:bodyDiv w:val="1"/>
      <w:marLeft w:val="0"/>
      <w:marRight w:val="0"/>
      <w:marTop w:val="0"/>
      <w:marBottom w:val="0"/>
      <w:divBdr>
        <w:top w:val="none" w:sz="0" w:space="0" w:color="auto"/>
        <w:left w:val="none" w:sz="0" w:space="0" w:color="auto"/>
        <w:bottom w:val="none" w:sz="0" w:space="0" w:color="auto"/>
        <w:right w:val="none" w:sz="0" w:space="0" w:color="auto"/>
      </w:divBdr>
      <w:divsChild>
        <w:div w:id="1910728170">
          <w:marLeft w:val="0"/>
          <w:marRight w:val="0"/>
          <w:marTop w:val="0"/>
          <w:marBottom w:val="0"/>
          <w:divBdr>
            <w:top w:val="single" w:sz="6" w:space="4" w:color="ABABAB"/>
            <w:left w:val="single" w:sz="6" w:space="4" w:color="ABABAB"/>
            <w:bottom w:val="single" w:sz="6" w:space="4" w:color="ABABAB"/>
            <w:right w:val="single" w:sz="6" w:space="4" w:color="ABABAB"/>
          </w:divBdr>
          <w:divsChild>
            <w:div w:id="1763456160">
              <w:marLeft w:val="0"/>
              <w:marRight w:val="0"/>
              <w:marTop w:val="0"/>
              <w:marBottom w:val="0"/>
              <w:divBdr>
                <w:top w:val="none" w:sz="0" w:space="0" w:color="auto"/>
                <w:left w:val="none" w:sz="0" w:space="0" w:color="auto"/>
                <w:bottom w:val="none" w:sz="0" w:space="0" w:color="auto"/>
                <w:right w:val="none" w:sz="0" w:space="0" w:color="auto"/>
              </w:divBdr>
              <w:divsChild>
                <w:div w:id="10108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32459">
          <w:marLeft w:val="0"/>
          <w:marRight w:val="0"/>
          <w:marTop w:val="0"/>
          <w:marBottom w:val="0"/>
          <w:divBdr>
            <w:top w:val="single" w:sz="6" w:space="4" w:color="auto"/>
            <w:left w:val="single" w:sz="6" w:space="4" w:color="auto"/>
            <w:bottom w:val="single" w:sz="6" w:space="4" w:color="auto"/>
            <w:right w:val="single" w:sz="6" w:space="4" w:color="auto"/>
          </w:divBdr>
          <w:divsChild>
            <w:div w:id="148333351">
              <w:marLeft w:val="0"/>
              <w:marRight w:val="0"/>
              <w:marTop w:val="0"/>
              <w:marBottom w:val="0"/>
              <w:divBdr>
                <w:top w:val="none" w:sz="0" w:space="0" w:color="auto"/>
                <w:left w:val="none" w:sz="0" w:space="0" w:color="auto"/>
                <w:bottom w:val="none" w:sz="0" w:space="0" w:color="auto"/>
                <w:right w:val="none" w:sz="0" w:space="0" w:color="auto"/>
              </w:divBdr>
              <w:divsChild>
                <w:div w:id="718549860">
                  <w:marLeft w:val="0"/>
                  <w:marRight w:val="0"/>
                  <w:marTop w:val="0"/>
                  <w:marBottom w:val="0"/>
                  <w:divBdr>
                    <w:top w:val="none" w:sz="0" w:space="0" w:color="auto"/>
                    <w:left w:val="none" w:sz="0" w:space="0" w:color="auto"/>
                    <w:bottom w:val="none" w:sz="0" w:space="0" w:color="auto"/>
                    <w:right w:val="none" w:sz="0" w:space="0" w:color="auto"/>
                  </w:divBdr>
                  <w:divsChild>
                    <w:div w:id="1264727108">
                      <w:marLeft w:val="0"/>
                      <w:marRight w:val="0"/>
                      <w:marTop w:val="0"/>
                      <w:marBottom w:val="0"/>
                      <w:divBdr>
                        <w:top w:val="single" w:sz="6" w:space="0" w:color="CFCFCF"/>
                        <w:left w:val="single" w:sz="6" w:space="0" w:color="CFCFCF"/>
                        <w:bottom w:val="single" w:sz="6" w:space="0" w:color="CFCFCF"/>
                        <w:right w:val="single" w:sz="6" w:space="0" w:color="CFCFCF"/>
                      </w:divBdr>
                      <w:divsChild>
                        <w:div w:id="1777821558">
                          <w:marLeft w:val="0"/>
                          <w:marRight w:val="0"/>
                          <w:marTop w:val="0"/>
                          <w:marBottom w:val="0"/>
                          <w:divBdr>
                            <w:top w:val="none" w:sz="0" w:space="0" w:color="auto"/>
                            <w:left w:val="none" w:sz="0" w:space="0" w:color="auto"/>
                            <w:bottom w:val="none" w:sz="0" w:space="0" w:color="auto"/>
                            <w:right w:val="none" w:sz="0" w:space="0" w:color="auto"/>
                          </w:divBdr>
                          <w:divsChild>
                            <w:div w:id="46759490">
                              <w:marLeft w:val="0"/>
                              <w:marRight w:val="-750"/>
                              <w:marTop w:val="0"/>
                              <w:marBottom w:val="0"/>
                              <w:divBdr>
                                <w:top w:val="none" w:sz="0" w:space="0" w:color="auto"/>
                                <w:left w:val="none" w:sz="0" w:space="0" w:color="auto"/>
                                <w:bottom w:val="none" w:sz="0" w:space="0" w:color="auto"/>
                                <w:right w:val="none" w:sz="0" w:space="0" w:color="auto"/>
                              </w:divBdr>
                              <w:divsChild>
                                <w:div w:id="759522491">
                                  <w:marLeft w:val="0"/>
                                  <w:marRight w:val="0"/>
                                  <w:marTop w:val="0"/>
                                  <w:marBottom w:val="0"/>
                                  <w:divBdr>
                                    <w:top w:val="none" w:sz="0" w:space="0" w:color="auto"/>
                                    <w:left w:val="none" w:sz="0" w:space="0" w:color="auto"/>
                                    <w:bottom w:val="none" w:sz="0" w:space="0" w:color="auto"/>
                                    <w:right w:val="none" w:sz="0" w:space="0" w:color="auto"/>
                                  </w:divBdr>
                                  <w:divsChild>
                                    <w:div w:id="151529633">
                                      <w:marLeft w:val="0"/>
                                      <w:marRight w:val="0"/>
                                      <w:marTop w:val="0"/>
                                      <w:marBottom w:val="0"/>
                                      <w:divBdr>
                                        <w:top w:val="none" w:sz="0" w:space="0" w:color="auto"/>
                                        <w:left w:val="none" w:sz="0" w:space="0" w:color="auto"/>
                                        <w:bottom w:val="none" w:sz="0" w:space="0" w:color="auto"/>
                                        <w:right w:val="none" w:sz="0" w:space="0" w:color="auto"/>
                                      </w:divBdr>
                                      <w:divsChild>
                                        <w:div w:id="1728186545">
                                          <w:marLeft w:val="0"/>
                                          <w:marRight w:val="0"/>
                                          <w:marTop w:val="0"/>
                                          <w:marBottom w:val="0"/>
                                          <w:divBdr>
                                            <w:top w:val="none" w:sz="0" w:space="0" w:color="auto"/>
                                            <w:left w:val="none" w:sz="0" w:space="0" w:color="auto"/>
                                            <w:bottom w:val="none" w:sz="0" w:space="0" w:color="auto"/>
                                            <w:right w:val="none" w:sz="0" w:space="0" w:color="auto"/>
                                          </w:divBdr>
                                          <w:divsChild>
                                            <w:div w:id="1184975379">
                                              <w:marLeft w:val="0"/>
                                              <w:marRight w:val="0"/>
                                              <w:marTop w:val="0"/>
                                              <w:marBottom w:val="0"/>
                                              <w:divBdr>
                                                <w:top w:val="none" w:sz="0" w:space="0" w:color="auto"/>
                                                <w:left w:val="none" w:sz="0" w:space="0" w:color="auto"/>
                                                <w:bottom w:val="none" w:sz="0" w:space="0" w:color="auto"/>
                                                <w:right w:val="none" w:sz="0" w:space="0" w:color="auto"/>
                                              </w:divBdr>
                                              <w:divsChild>
                                                <w:div w:id="16337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5996542">
              <w:marLeft w:val="0"/>
              <w:marRight w:val="0"/>
              <w:marTop w:val="0"/>
              <w:marBottom w:val="0"/>
              <w:divBdr>
                <w:top w:val="none" w:sz="0" w:space="0" w:color="auto"/>
                <w:left w:val="none" w:sz="0" w:space="0" w:color="auto"/>
                <w:bottom w:val="none" w:sz="0" w:space="0" w:color="auto"/>
                <w:right w:val="none" w:sz="0" w:space="0" w:color="auto"/>
              </w:divBdr>
              <w:divsChild>
                <w:div w:id="368073674">
                  <w:marLeft w:val="0"/>
                  <w:marRight w:val="0"/>
                  <w:marTop w:val="0"/>
                  <w:marBottom w:val="0"/>
                  <w:divBdr>
                    <w:top w:val="none" w:sz="0" w:space="0" w:color="auto"/>
                    <w:left w:val="none" w:sz="0" w:space="0" w:color="auto"/>
                    <w:bottom w:val="none" w:sz="0" w:space="0" w:color="auto"/>
                    <w:right w:val="none" w:sz="0" w:space="0" w:color="auto"/>
                  </w:divBdr>
                  <w:divsChild>
                    <w:div w:id="16704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20003">
          <w:marLeft w:val="0"/>
          <w:marRight w:val="0"/>
          <w:marTop w:val="0"/>
          <w:marBottom w:val="0"/>
          <w:divBdr>
            <w:top w:val="single" w:sz="6" w:space="4" w:color="auto"/>
            <w:left w:val="single" w:sz="6" w:space="4" w:color="auto"/>
            <w:bottom w:val="single" w:sz="6" w:space="4" w:color="auto"/>
            <w:right w:val="single" w:sz="6" w:space="4" w:color="auto"/>
          </w:divBdr>
          <w:divsChild>
            <w:div w:id="2060933331">
              <w:marLeft w:val="0"/>
              <w:marRight w:val="0"/>
              <w:marTop w:val="0"/>
              <w:marBottom w:val="0"/>
              <w:divBdr>
                <w:top w:val="none" w:sz="0" w:space="0" w:color="auto"/>
                <w:left w:val="none" w:sz="0" w:space="0" w:color="auto"/>
                <w:bottom w:val="none" w:sz="0" w:space="0" w:color="auto"/>
                <w:right w:val="none" w:sz="0" w:space="0" w:color="auto"/>
              </w:divBdr>
              <w:divsChild>
                <w:div w:id="10900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10995">
          <w:marLeft w:val="0"/>
          <w:marRight w:val="0"/>
          <w:marTop w:val="0"/>
          <w:marBottom w:val="0"/>
          <w:divBdr>
            <w:top w:val="single" w:sz="6" w:space="4" w:color="auto"/>
            <w:left w:val="single" w:sz="6" w:space="4" w:color="auto"/>
            <w:bottom w:val="single" w:sz="6" w:space="4" w:color="auto"/>
            <w:right w:val="single" w:sz="6" w:space="4" w:color="auto"/>
          </w:divBdr>
          <w:divsChild>
            <w:div w:id="1326516325">
              <w:marLeft w:val="0"/>
              <w:marRight w:val="0"/>
              <w:marTop w:val="0"/>
              <w:marBottom w:val="0"/>
              <w:divBdr>
                <w:top w:val="none" w:sz="0" w:space="0" w:color="auto"/>
                <w:left w:val="none" w:sz="0" w:space="0" w:color="auto"/>
                <w:bottom w:val="none" w:sz="0" w:space="0" w:color="auto"/>
                <w:right w:val="none" w:sz="0" w:space="0" w:color="auto"/>
              </w:divBdr>
              <w:divsChild>
                <w:div w:id="1619096082">
                  <w:marLeft w:val="0"/>
                  <w:marRight w:val="0"/>
                  <w:marTop w:val="0"/>
                  <w:marBottom w:val="0"/>
                  <w:divBdr>
                    <w:top w:val="none" w:sz="0" w:space="0" w:color="auto"/>
                    <w:left w:val="none" w:sz="0" w:space="0" w:color="auto"/>
                    <w:bottom w:val="none" w:sz="0" w:space="0" w:color="auto"/>
                    <w:right w:val="none" w:sz="0" w:space="0" w:color="auto"/>
                  </w:divBdr>
                  <w:divsChild>
                    <w:div w:id="193277360">
                      <w:marLeft w:val="0"/>
                      <w:marRight w:val="0"/>
                      <w:marTop w:val="0"/>
                      <w:marBottom w:val="0"/>
                      <w:divBdr>
                        <w:top w:val="single" w:sz="6" w:space="0" w:color="CFCFCF"/>
                        <w:left w:val="single" w:sz="6" w:space="0" w:color="CFCFCF"/>
                        <w:bottom w:val="single" w:sz="6" w:space="0" w:color="CFCFCF"/>
                        <w:right w:val="single" w:sz="6" w:space="0" w:color="CFCFCF"/>
                      </w:divBdr>
                      <w:divsChild>
                        <w:div w:id="163714176">
                          <w:marLeft w:val="0"/>
                          <w:marRight w:val="0"/>
                          <w:marTop w:val="0"/>
                          <w:marBottom w:val="0"/>
                          <w:divBdr>
                            <w:top w:val="none" w:sz="0" w:space="0" w:color="auto"/>
                            <w:left w:val="none" w:sz="0" w:space="0" w:color="auto"/>
                            <w:bottom w:val="none" w:sz="0" w:space="0" w:color="auto"/>
                            <w:right w:val="none" w:sz="0" w:space="0" w:color="auto"/>
                          </w:divBdr>
                          <w:divsChild>
                            <w:div w:id="493452867">
                              <w:marLeft w:val="0"/>
                              <w:marRight w:val="-750"/>
                              <w:marTop w:val="0"/>
                              <w:marBottom w:val="0"/>
                              <w:divBdr>
                                <w:top w:val="none" w:sz="0" w:space="0" w:color="auto"/>
                                <w:left w:val="none" w:sz="0" w:space="0" w:color="auto"/>
                                <w:bottom w:val="none" w:sz="0" w:space="0" w:color="auto"/>
                                <w:right w:val="none" w:sz="0" w:space="0" w:color="auto"/>
                              </w:divBdr>
                              <w:divsChild>
                                <w:div w:id="260183152">
                                  <w:marLeft w:val="0"/>
                                  <w:marRight w:val="0"/>
                                  <w:marTop w:val="0"/>
                                  <w:marBottom w:val="0"/>
                                  <w:divBdr>
                                    <w:top w:val="none" w:sz="0" w:space="0" w:color="auto"/>
                                    <w:left w:val="none" w:sz="0" w:space="0" w:color="auto"/>
                                    <w:bottom w:val="none" w:sz="0" w:space="0" w:color="auto"/>
                                    <w:right w:val="none" w:sz="0" w:space="0" w:color="auto"/>
                                  </w:divBdr>
                                  <w:divsChild>
                                    <w:div w:id="1185561348">
                                      <w:marLeft w:val="0"/>
                                      <w:marRight w:val="0"/>
                                      <w:marTop w:val="0"/>
                                      <w:marBottom w:val="0"/>
                                      <w:divBdr>
                                        <w:top w:val="none" w:sz="0" w:space="0" w:color="auto"/>
                                        <w:left w:val="none" w:sz="0" w:space="0" w:color="auto"/>
                                        <w:bottom w:val="none" w:sz="0" w:space="0" w:color="auto"/>
                                        <w:right w:val="none" w:sz="0" w:space="0" w:color="auto"/>
                                      </w:divBdr>
                                      <w:divsChild>
                                        <w:div w:id="1944530001">
                                          <w:marLeft w:val="0"/>
                                          <w:marRight w:val="0"/>
                                          <w:marTop w:val="0"/>
                                          <w:marBottom w:val="0"/>
                                          <w:divBdr>
                                            <w:top w:val="none" w:sz="0" w:space="0" w:color="auto"/>
                                            <w:left w:val="none" w:sz="0" w:space="0" w:color="auto"/>
                                            <w:bottom w:val="none" w:sz="0" w:space="0" w:color="auto"/>
                                            <w:right w:val="none" w:sz="0" w:space="0" w:color="auto"/>
                                          </w:divBdr>
                                          <w:divsChild>
                                            <w:div w:id="2058815421">
                                              <w:marLeft w:val="0"/>
                                              <w:marRight w:val="0"/>
                                              <w:marTop w:val="0"/>
                                              <w:marBottom w:val="0"/>
                                              <w:divBdr>
                                                <w:top w:val="none" w:sz="0" w:space="0" w:color="auto"/>
                                                <w:left w:val="none" w:sz="0" w:space="0" w:color="auto"/>
                                                <w:bottom w:val="none" w:sz="0" w:space="0" w:color="auto"/>
                                                <w:right w:val="none" w:sz="0" w:space="0" w:color="auto"/>
                                              </w:divBdr>
                                              <w:divsChild>
                                                <w:div w:id="10151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147741">
          <w:marLeft w:val="0"/>
          <w:marRight w:val="0"/>
          <w:marTop w:val="0"/>
          <w:marBottom w:val="0"/>
          <w:divBdr>
            <w:top w:val="single" w:sz="6" w:space="4" w:color="auto"/>
            <w:left w:val="single" w:sz="6" w:space="4" w:color="auto"/>
            <w:bottom w:val="single" w:sz="6" w:space="4" w:color="auto"/>
            <w:right w:val="single" w:sz="6" w:space="4" w:color="auto"/>
          </w:divBdr>
          <w:divsChild>
            <w:div w:id="1331299790">
              <w:marLeft w:val="0"/>
              <w:marRight w:val="0"/>
              <w:marTop w:val="0"/>
              <w:marBottom w:val="0"/>
              <w:divBdr>
                <w:top w:val="none" w:sz="0" w:space="0" w:color="auto"/>
                <w:left w:val="none" w:sz="0" w:space="0" w:color="auto"/>
                <w:bottom w:val="none" w:sz="0" w:space="0" w:color="auto"/>
                <w:right w:val="none" w:sz="0" w:space="0" w:color="auto"/>
              </w:divBdr>
              <w:divsChild>
                <w:div w:id="8778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81318">
          <w:marLeft w:val="0"/>
          <w:marRight w:val="0"/>
          <w:marTop w:val="0"/>
          <w:marBottom w:val="0"/>
          <w:divBdr>
            <w:top w:val="single" w:sz="6" w:space="4" w:color="auto"/>
            <w:left w:val="single" w:sz="6" w:space="4" w:color="auto"/>
            <w:bottom w:val="single" w:sz="6" w:space="4" w:color="auto"/>
            <w:right w:val="single" w:sz="6" w:space="4" w:color="auto"/>
          </w:divBdr>
          <w:divsChild>
            <w:div w:id="2035961826">
              <w:marLeft w:val="0"/>
              <w:marRight w:val="0"/>
              <w:marTop w:val="0"/>
              <w:marBottom w:val="0"/>
              <w:divBdr>
                <w:top w:val="none" w:sz="0" w:space="0" w:color="auto"/>
                <w:left w:val="none" w:sz="0" w:space="0" w:color="auto"/>
                <w:bottom w:val="none" w:sz="0" w:space="0" w:color="auto"/>
                <w:right w:val="none" w:sz="0" w:space="0" w:color="auto"/>
              </w:divBdr>
              <w:divsChild>
                <w:div w:id="1400397327">
                  <w:marLeft w:val="0"/>
                  <w:marRight w:val="0"/>
                  <w:marTop w:val="0"/>
                  <w:marBottom w:val="0"/>
                  <w:divBdr>
                    <w:top w:val="none" w:sz="0" w:space="0" w:color="auto"/>
                    <w:left w:val="none" w:sz="0" w:space="0" w:color="auto"/>
                    <w:bottom w:val="none" w:sz="0" w:space="0" w:color="auto"/>
                    <w:right w:val="none" w:sz="0" w:space="0" w:color="auto"/>
                  </w:divBdr>
                  <w:divsChild>
                    <w:div w:id="1829246599">
                      <w:marLeft w:val="0"/>
                      <w:marRight w:val="0"/>
                      <w:marTop w:val="0"/>
                      <w:marBottom w:val="0"/>
                      <w:divBdr>
                        <w:top w:val="single" w:sz="6" w:space="0" w:color="CFCFCF"/>
                        <w:left w:val="single" w:sz="6" w:space="0" w:color="CFCFCF"/>
                        <w:bottom w:val="single" w:sz="6" w:space="0" w:color="CFCFCF"/>
                        <w:right w:val="single" w:sz="6" w:space="0" w:color="CFCFCF"/>
                      </w:divBdr>
                      <w:divsChild>
                        <w:div w:id="543559303">
                          <w:marLeft w:val="0"/>
                          <w:marRight w:val="0"/>
                          <w:marTop w:val="0"/>
                          <w:marBottom w:val="0"/>
                          <w:divBdr>
                            <w:top w:val="none" w:sz="0" w:space="0" w:color="auto"/>
                            <w:left w:val="none" w:sz="0" w:space="0" w:color="auto"/>
                            <w:bottom w:val="none" w:sz="0" w:space="0" w:color="auto"/>
                            <w:right w:val="none" w:sz="0" w:space="0" w:color="auto"/>
                          </w:divBdr>
                          <w:divsChild>
                            <w:div w:id="2041733828">
                              <w:marLeft w:val="0"/>
                              <w:marRight w:val="-750"/>
                              <w:marTop w:val="0"/>
                              <w:marBottom w:val="0"/>
                              <w:divBdr>
                                <w:top w:val="none" w:sz="0" w:space="0" w:color="auto"/>
                                <w:left w:val="none" w:sz="0" w:space="0" w:color="auto"/>
                                <w:bottom w:val="none" w:sz="0" w:space="0" w:color="auto"/>
                                <w:right w:val="none" w:sz="0" w:space="0" w:color="auto"/>
                              </w:divBdr>
                              <w:divsChild>
                                <w:div w:id="1964924791">
                                  <w:marLeft w:val="0"/>
                                  <w:marRight w:val="0"/>
                                  <w:marTop w:val="0"/>
                                  <w:marBottom w:val="0"/>
                                  <w:divBdr>
                                    <w:top w:val="none" w:sz="0" w:space="0" w:color="auto"/>
                                    <w:left w:val="none" w:sz="0" w:space="0" w:color="auto"/>
                                    <w:bottom w:val="none" w:sz="0" w:space="0" w:color="auto"/>
                                    <w:right w:val="none" w:sz="0" w:space="0" w:color="auto"/>
                                  </w:divBdr>
                                  <w:divsChild>
                                    <w:div w:id="2097363108">
                                      <w:marLeft w:val="0"/>
                                      <w:marRight w:val="0"/>
                                      <w:marTop w:val="0"/>
                                      <w:marBottom w:val="0"/>
                                      <w:divBdr>
                                        <w:top w:val="none" w:sz="0" w:space="0" w:color="auto"/>
                                        <w:left w:val="none" w:sz="0" w:space="0" w:color="auto"/>
                                        <w:bottom w:val="none" w:sz="0" w:space="0" w:color="auto"/>
                                        <w:right w:val="none" w:sz="0" w:space="0" w:color="auto"/>
                                      </w:divBdr>
                                      <w:divsChild>
                                        <w:div w:id="989746519">
                                          <w:marLeft w:val="0"/>
                                          <w:marRight w:val="0"/>
                                          <w:marTop w:val="0"/>
                                          <w:marBottom w:val="0"/>
                                          <w:divBdr>
                                            <w:top w:val="none" w:sz="0" w:space="0" w:color="auto"/>
                                            <w:left w:val="none" w:sz="0" w:space="0" w:color="auto"/>
                                            <w:bottom w:val="none" w:sz="0" w:space="0" w:color="auto"/>
                                            <w:right w:val="none" w:sz="0" w:space="0" w:color="auto"/>
                                          </w:divBdr>
                                          <w:divsChild>
                                            <w:div w:id="860052044">
                                              <w:marLeft w:val="0"/>
                                              <w:marRight w:val="0"/>
                                              <w:marTop w:val="0"/>
                                              <w:marBottom w:val="0"/>
                                              <w:divBdr>
                                                <w:top w:val="none" w:sz="0" w:space="0" w:color="auto"/>
                                                <w:left w:val="none" w:sz="0" w:space="0" w:color="auto"/>
                                                <w:bottom w:val="none" w:sz="0" w:space="0" w:color="auto"/>
                                                <w:right w:val="none" w:sz="0" w:space="0" w:color="auto"/>
                                              </w:divBdr>
                                              <w:divsChild>
                                                <w:div w:id="409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4227762">
          <w:marLeft w:val="0"/>
          <w:marRight w:val="0"/>
          <w:marTop w:val="0"/>
          <w:marBottom w:val="0"/>
          <w:divBdr>
            <w:top w:val="single" w:sz="6" w:space="4" w:color="auto"/>
            <w:left w:val="single" w:sz="6" w:space="4" w:color="auto"/>
            <w:bottom w:val="single" w:sz="6" w:space="4" w:color="auto"/>
            <w:right w:val="single" w:sz="6" w:space="4" w:color="auto"/>
          </w:divBdr>
          <w:divsChild>
            <w:div w:id="43985573">
              <w:marLeft w:val="0"/>
              <w:marRight w:val="0"/>
              <w:marTop w:val="0"/>
              <w:marBottom w:val="0"/>
              <w:divBdr>
                <w:top w:val="none" w:sz="0" w:space="0" w:color="auto"/>
                <w:left w:val="none" w:sz="0" w:space="0" w:color="auto"/>
                <w:bottom w:val="none" w:sz="0" w:space="0" w:color="auto"/>
                <w:right w:val="none" w:sz="0" w:space="0" w:color="auto"/>
              </w:divBdr>
              <w:divsChild>
                <w:div w:id="12883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3516">
          <w:marLeft w:val="0"/>
          <w:marRight w:val="0"/>
          <w:marTop w:val="0"/>
          <w:marBottom w:val="0"/>
          <w:divBdr>
            <w:top w:val="single" w:sz="6" w:space="4" w:color="auto"/>
            <w:left w:val="single" w:sz="6" w:space="4" w:color="auto"/>
            <w:bottom w:val="single" w:sz="6" w:space="4" w:color="auto"/>
            <w:right w:val="single" w:sz="6" w:space="4" w:color="auto"/>
          </w:divBdr>
          <w:divsChild>
            <w:div w:id="1276786591">
              <w:marLeft w:val="0"/>
              <w:marRight w:val="0"/>
              <w:marTop w:val="0"/>
              <w:marBottom w:val="0"/>
              <w:divBdr>
                <w:top w:val="none" w:sz="0" w:space="0" w:color="auto"/>
                <w:left w:val="none" w:sz="0" w:space="0" w:color="auto"/>
                <w:bottom w:val="none" w:sz="0" w:space="0" w:color="auto"/>
                <w:right w:val="none" w:sz="0" w:space="0" w:color="auto"/>
              </w:divBdr>
              <w:divsChild>
                <w:div w:id="1949657918">
                  <w:marLeft w:val="0"/>
                  <w:marRight w:val="0"/>
                  <w:marTop w:val="0"/>
                  <w:marBottom w:val="0"/>
                  <w:divBdr>
                    <w:top w:val="none" w:sz="0" w:space="0" w:color="auto"/>
                    <w:left w:val="none" w:sz="0" w:space="0" w:color="auto"/>
                    <w:bottom w:val="none" w:sz="0" w:space="0" w:color="auto"/>
                    <w:right w:val="none" w:sz="0" w:space="0" w:color="auto"/>
                  </w:divBdr>
                  <w:divsChild>
                    <w:div w:id="1006202474">
                      <w:marLeft w:val="0"/>
                      <w:marRight w:val="0"/>
                      <w:marTop w:val="0"/>
                      <w:marBottom w:val="0"/>
                      <w:divBdr>
                        <w:top w:val="single" w:sz="6" w:space="0" w:color="CFCFCF"/>
                        <w:left w:val="single" w:sz="6" w:space="0" w:color="CFCFCF"/>
                        <w:bottom w:val="single" w:sz="6" w:space="0" w:color="CFCFCF"/>
                        <w:right w:val="single" w:sz="6" w:space="0" w:color="CFCFCF"/>
                      </w:divBdr>
                      <w:divsChild>
                        <w:div w:id="1346515850">
                          <w:marLeft w:val="0"/>
                          <w:marRight w:val="0"/>
                          <w:marTop w:val="0"/>
                          <w:marBottom w:val="0"/>
                          <w:divBdr>
                            <w:top w:val="none" w:sz="0" w:space="0" w:color="auto"/>
                            <w:left w:val="none" w:sz="0" w:space="0" w:color="auto"/>
                            <w:bottom w:val="none" w:sz="0" w:space="0" w:color="auto"/>
                            <w:right w:val="none" w:sz="0" w:space="0" w:color="auto"/>
                          </w:divBdr>
                          <w:divsChild>
                            <w:div w:id="1501501310">
                              <w:marLeft w:val="0"/>
                              <w:marRight w:val="-750"/>
                              <w:marTop w:val="0"/>
                              <w:marBottom w:val="0"/>
                              <w:divBdr>
                                <w:top w:val="none" w:sz="0" w:space="0" w:color="auto"/>
                                <w:left w:val="none" w:sz="0" w:space="0" w:color="auto"/>
                                <w:bottom w:val="none" w:sz="0" w:space="0" w:color="auto"/>
                                <w:right w:val="none" w:sz="0" w:space="0" w:color="auto"/>
                              </w:divBdr>
                              <w:divsChild>
                                <w:div w:id="1881741039">
                                  <w:marLeft w:val="0"/>
                                  <w:marRight w:val="0"/>
                                  <w:marTop w:val="0"/>
                                  <w:marBottom w:val="0"/>
                                  <w:divBdr>
                                    <w:top w:val="none" w:sz="0" w:space="0" w:color="auto"/>
                                    <w:left w:val="none" w:sz="0" w:space="0" w:color="auto"/>
                                    <w:bottom w:val="none" w:sz="0" w:space="0" w:color="auto"/>
                                    <w:right w:val="none" w:sz="0" w:space="0" w:color="auto"/>
                                  </w:divBdr>
                                  <w:divsChild>
                                    <w:div w:id="186255957">
                                      <w:marLeft w:val="0"/>
                                      <w:marRight w:val="0"/>
                                      <w:marTop w:val="0"/>
                                      <w:marBottom w:val="0"/>
                                      <w:divBdr>
                                        <w:top w:val="none" w:sz="0" w:space="0" w:color="auto"/>
                                        <w:left w:val="none" w:sz="0" w:space="0" w:color="auto"/>
                                        <w:bottom w:val="none" w:sz="0" w:space="0" w:color="auto"/>
                                        <w:right w:val="none" w:sz="0" w:space="0" w:color="auto"/>
                                      </w:divBdr>
                                      <w:divsChild>
                                        <w:div w:id="1609117786">
                                          <w:marLeft w:val="0"/>
                                          <w:marRight w:val="0"/>
                                          <w:marTop w:val="0"/>
                                          <w:marBottom w:val="0"/>
                                          <w:divBdr>
                                            <w:top w:val="none" w:sz="0" w:space="0" w:color="auto"/>
                                            <w:left w:val="none" w:sz="0" w:space="0" w:color="auto"/>
                                            <w:bottom w:val="none" w:sz="0" w:space="0" w:color="auto"/>
                                            <w:right w:val="none" w:sz="0" w:space="0" w:color="auto"/>
                                          </w:divBdr>
                                          <w:divsChild>
                                            <w:div w:id="627205717">
                                              <w:marLeft w:val="0"/>
                                              <w:marRight w:val="0"/>
                                              <w:marTop w:val="0"/>
                                              <w:marBottom w:val="0"/>
                                              <w:divBdr>
                                                <w:top w:val="none" w:sz="0" w:space="0" w:color="auto"/>
                                                <w:left w:val="none" w:sz="0" w:space="0" w:color="auto"/>
                                                <w:bottom w:val="none" w:sz="0" w:space="0" w:color="auto"/>
                                                <w:right w:val="none" w:sz="0" w:space="0" w:color="auto"/>
                                              </w:divBdr>
                                              <w:divsChild>
                                                <w:div w:id="211139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68366">
      <w:bodyDiv w:val="1"/>
      <w:marLeft w:val="0"/>
      <w:marRight w:val="0"/>
      <w:marTop w:val="0"/>
      <w:marBottom w:val="0"/>
      <w:divBdr>
        <w:top w:val="none" w:sz="0" w:space="0" w:color="auto"/>
        <w:left w:val="none" w:sz="0" w:space="0" w:color="auto"/>
        <w:bottom w:val="none" w:sz="0" w:space="0" w:color="auto"/>
        <w:right w:val="none" w:sz="0" w:space="0" w:color="auto"/>
      </w:divBdr>
    </w:div>
    <w:div w:id="101149538">
      <w:bodyDiv w:val="1"/>
      <w:marLeft w:val="0"/>
      <w:marRight w:val="0"/>
      <w:marTop w:val="0"/>
      <w:marBottom w:val="0"/>
      <w:divBdr>
        <w:top w:val="none" w:sz="0" w:space="0" w:color="auto"/>
        <w:left w:val="none" w:sz="0" w:space="0" w:color="auto"/>
        <w:bottom w:val="none" w:sz="0" w:space="0" w:color="auto"/>
        <w:right w:val="none" w:sz="0" w:space="0" w:color="auto"/>
      </w:divBdr>
    </w:div>
    <w:div w:id="101153777">
      <w:bodyDiv w:val="1"/>
      <w:marLeft w:val="0"/>
      <w:marRight w:val="0"/>
      <w:marTop w:val="0"/>
      <w:marBottom w:val="0"/>
      <w:divBdr>
        <w:top w:val="none" w:sz="0" w:space="0" w:color="auto"/>
        <w:left w:val="none" w:sz="0" w:space="0" w:color="auto"/>
        <w:bottom w:val="none" w:sz="0" w:space="0" w:color="auto"/>
        <w:right w:val="none" w:sz="0" w:space="0" w:color="auto"/>
      </w:divBdr>
    </w:div>
    <w:div w:id="101582896">
      <w:bodyDiv w:val="1"/>
      <w:marLeft w:val="0"/>
      <w:marRight w:val="0"/>
      <w:marTop w:val="0"/>
      <w:marBottom w:val="0"/>
      <w:divBdr>
        <w:top w:val="none" w:sz="0" w:space="0" w:color="auto"/>
        <w:left w:val="none" w:sz="0" w:space="0" w:color="auto"/>
        <w:bottom w:val="none" w:sz="0" w:space="0" w:color="auto"/>
        <w:right w:val="none" w:sz="0" w:space="0" w:color="auto"/>
      </w:divBdr>
    </w:div>
    <w:div w:id="126700997">
      <w:bodyDiv w:val="1"/>
      <w:marLeft w:val="0"/>
      <w:marRight w:val="0"/>
      <w:marTop w:val="0"/>
      <w:marBottom w:val="0"/>
      <w:divBdr>
        <w:top w:val="none" w:sz="0" w:space="0" w:color="auto"/>
        <w:left w:val="none" w:sz="0" w:space="0" w:color="auto"/>
        <w:bottom w:val="none" w:sz="0" w:space="0" w:color="auto"/>
        <w:right w:val="none" w:sz="0" w:space="0" w:color="auto"/>
      </w:divBdr>
      <w:divsChild>
        <w:div w:id="1492714477">
          <w:marLeft w:val="0"/>
          <w:marRight w:val="0"/>
          <w:marTop w:val="0"/>
          <w:marBottom w:val="0"/>
          <w:divBdr>
            <w:top w:val="none" w:sz="0" w:space="0" w:color="auto"/>
            <w:left w:val="none" w:sz="0" w:space="0" w:color="auto"/>
            <w:bottom w:val="none" w:sz="0" w:space="0" w:color="auto"/>
            <w:right w:val="none" w:sz="0" w:space="0" w:color="auto"/>
          </w:divBdr>
          <w:divsChild>
            <w:div w:id="1056515183">
              <w:marLeft w:val="0"/>
              <w:marRight w:val="0"/>
              <w:marTop w:val="0"/>
              <w:marBottom w:val="0"/>
              <w:divBdr>
                <w:top w:val="none" w:sz="0" w:space="0" w:color="auto"/>
                <w:left w:val="none" w:sz="0" w:space="0" w:color="auto"/>
                <w:bottom w:val="none" w:sz="0" w:space="0" w:color="auto"/>
                <w:right w:val="none" w:sz="0" w:space="0" w:color="auto"/>
              </w:divBdr>
              <w:divsChild>
                <w:div w:id="1897935066">
                  <w:marLeft w:val="0"/>
                  <w:marRight w:val="0"/>
                  <w:marTop w:val="0"/>
                  <w:marBottom w:val="0"/>
                  <w:divBdr>
                    <w:top w:val="none" w:sz="0" w:space="0" w:color="auto"/>
                    <w:left w:val="none" w:sz="0" w:space="0" w:color="auto"/>
                    <w:bottom w:val="none" w:sz="0" w:space="0" w:color="auto"/>
                    <w:right w:val="none" w:sz="0" w:space="0" w:color="auto"/>
                  </w:divBdr>
                  <w:divsChild>
                    <w:div w:id="3150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51006">
          <w:marLeft w:val="0"/>
          <w:marRight w:val="0"/>
          <w:marTop w:val="0"/>
          <w:marBottom w:val="0"/>
          <w:divBdr>
            <w:top w:val="none" w:sz="0" w:space="0" w:color="auto"/>
            <w:left w:val="none" w:sz="0" w:space="0" w:color="auto"/>
            <w:bottom w:val="none" w:sz="0" w:space="0" w:color="auto"/>
            <w:right w:val="none" w:sz="0" w:space="0" w:color="auto"/>
          </w:divBdr>
          <w:divsChild>
            <w:div w:id="115875578">
              <w:marLeft w:val="0"/>
              <w:marRight w:val="0"/>
              <w:marTop w:val="0"/>
              <w:marBottom w:val="0"/>
              <w:divBdr>
                <w:top w:val="none" w:sz="0" w:space="0" w:color="auto"/>
                <w:left w:val="none" w:sz="0" w:space="0" w:color="auto"/>
                <w:bottom w:val="none" w:sz="0" w:space="0" w:color="auto"/>
                <w:right w:val="none" w:sz="0" w:space="0" w:color="auto"/>
              </w:divBdr>
              <w:divsChild>
                <w:div w:id="1215004658">
                  <w:marLeft w:val="0"/>
                  <w:marRight w:val="0"/>
                  <w:marTop w:val="0"/>
                  <w:marBottom w:val="0"/>
                  <w:divBdr>
                    <w:top w:val="none" w:sz="0" w:space="0" w:color="auto"/>
                    <w:left w:val="none" w:sz="0" w:space="0" w:color="auto"/>
                    <w:bottom w:val="none" w:sz="0" w:space="0" w:color="auto"/>
                    <w:right w:val="none" w:sz="0" w:space="0" w:color="auto"/>
                  </w:divBdr>
                  <w:divsChild>
                    <w:div w:id="244147219">
                      <w:marLeft w:val="0"/>
                      <w:marRight w:val="0"/>
                      <w:marTop w:val="0"/>
                      <w:marBottom w:val="0"/>
                      <w:divBdr>
                        <w:top w:val="single" w:sz="4" w:space="0" w:color="E0E0E0"/>
                        <w:left w:val="single" w:sz="4" w:space="0" w:color="E0E0E0"/>
                        <w:bottom w:val="single" w:sz="4" w:space="0" w:color="E0E0E0"/>
                        <w:right w:val="single" w:sz="4" w:space="0" w:color="E0E0E0"/>
                      </w:divBdr>
                      <w:divsChild>
                        <w:div w:id="1937252084">
                          <w:marLeft w:val="0"/>
                          <w:marRight w:val="0"/>
                          <w:marTop w:val="0"/>
                          <w:marBottom w:val="0"/>
                          <w:divBdr>
                            <w:top w:val="none" w:sz="0" w:space="0" w:color="auto"/>
                            <w:left w:val="none" w:sz="0" w:space="0" w:color="auto"/>
                            <w:bottom w:val="none" w:sz="0" w:space="0" w:color="auto"/>
                            <w:right w:val="none" w:sz="0" w:space="0" w:color="auto"/>
                          </w:divBdr>
                          <w:divsChild>
                            <w:div w:id="6468567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73848208">
              <w:marLeft w:val="0"/>
              <w:marRight w:val="0"/>
              <w:marTop w:val="75"/>
              <w:marBottom w:val="0"/>
              <w:divBdr>
                <w:top w:val="none" w:sz="0" w:space="0" w:color="auto"/>
                <w:left w:val="none" w:sz="0" w:space="0" w:color="auto"/>
                <w:bottom w:val="none" w:sz="0" w:space="0" w:color="auto"/>
                <w:right w:val="none" w:sz="0" w:space="0" w:color="auto"/>
              </w:divBdr>
              <w:divsChild>
                <w:div w:id="1447386817">
                  <w:marLeft w:val="0"/>
                  <w:marRight w:val="0"/>
                  <w:marTop w:val="0"/>
                  <w:marBottom w:val="0"/>
                  <w:divBdr>
                    <w:top w:val="none" w:sz="0" w:space="0" w:color="auto"/>
                    <w:left w:val="none" w:sz="0" w:space="0" w:color="auto"/>
                    <w:bottom w:val="none" w:sz="0" w:space="0" w:color="auto"/>
                    <w:right w:val="none" w:sz="0" w:space="0" w:color="auto"/>
                  </w:divBdr>
                  <w:divsChild>
                    <w:div w:id="16475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4667">
          <w:marLeft w:val="0"/>
          <w:marRight w:val="0"/>
          <w:marTop w:val="0"/>
          <w:marBottom w:val="0"/>
          <w:divBdr>
            <w:top w:val="none" w:sz="0" w:space="0" w:color="auto"/>
            <w:left w:val="none" w:sz="0" w:space="0" w:color="auto"/>
            <w:bottom w:val="none" w:sz="0" w:space="0" w:color="auto"/>
            <w:right w:val="none" w:sz="0" w:space="0" w:color="auto"/>
          </w:divBdr>
          <w:divsChild>
            <w:div w:id="1182938567">
              <w:marLeft w:val="0"/>
              <w:marRight w:val="0"/>
              <w:marTop w:val="0"/>
              <w:marBottom w:val="0"/>
              <w:divBdr>
                <w:top w:val="none" w:sz="0" w:space="0" w:color="auto"/>
                <w:left w:val="none" w:sz="0" w:space="0" w:color="auto"/>
                <w:bottom w:val="none" w:sz="0" w:space="0" w:color="auto"/>
                <w:right w:val="none" w:sz="0" w:space="0" w:color="auto"/>
              </w:divBdr>
              <w:divsChild>
                <w:div w:id="754395594">
                  <w:marLeft w:val="0"/>
                  <w:marRight w:val="0"/>
                  <w:marTop w:val="0"/>
                  <w:marBottom w:val="0"/>
                  <w:divBdr>
                    <w:top w:val="none" w:sz="0" w:space="0" w:color="auto"/>
                    <w:left w:val="none" w:sz="0" w:space="0" w:color="auto"/>
                    <w:bottom w:val="none" w:sz="0" w:space="0" w:color="auto"/>
                    <w:right w:val="none" w:sz="0" w:space="0" w:color="auto"/>
                  </w:divBdr>
                  <w:divsChild>
                    <w:div w:id="6481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28541">
      <w:bodyDiv w:val="1"/>
      <w:marLeft w:val="0"/>
      <w:marRight w:val="0"/>
      <w:marTop w:val="0"/>
      <w:marBottom w:val="0"/>
      <w:divBdr>
        <w:top w:val="none" w:sz="0" w:space="0" w:color="auto"/>
        <w:left w:val="none" w:sz="0" w:space="0" w:color="auto"/>
        <w:bottom w:val="none" w:sz="0" w:space="0" w:color="auto"/>
        <w:right w:val="none" w:sz="0" w:space="0" w:color="auto"/>
      </w:divBdr>
    </w:div>
    <w:div w:id="140854335">
      <w:bodyDiv w:val="1"/>
      <w:marLeft w:val="0"/>
      <w:marRight w:val="0"/>
      <w:marTop w:val="0"/>
      <w:marBottom w:val="0"/>
      <w:divBdr>
        <w:top w:val="none" w:sz="0" w:space="0" w:color="auto"/>
        <w:left w:val="none" w:sz="0" w:space="0" w:color="auto"/>
        <w:bottom w:val="none" w:sz="0" w:space="0" w:color="auto"/>
        <w:right w:val="none" w:sz="0" w:space="0" w:color="auto"/>
      </w:divBdr>
    </w:div>
    <w:div w:id="142235787">
      <w:bodyDiv w:val="1"/>
      <w:marLeft w:val="0"/>
      <w:marRight w:val="0"/>
      <w:marTop w:val="0"/>
      <w:marBottom w:val="0"/>
      <w:divBdr>
        <w:top w:val="none" w:sz="0" w:space="0" w:color="auto"/>
        <w:left w:val="none" w:sz="0" w:space="0" w:color="auto"/>
        <w:bottom w:val="none" w:sz="0" w:space="0" w:color="auto"/>
        <w:right w:val="none" w:sz="0" w:space="0" w:color="auto"/>
      </w:divBdr>
      <w:divsChild>
        <w:div w:id="903679092">
          <w:marLeft w:val="0"/>
          <w:marRight w:val="0"/>
          <w:marTop w:val="0"/>
          <w:marBottom w:val="0"/>
          <w:divBdr>
            <w:top w:val="none" w:sz="0" w:space="0" w:color="auto"/>
            <w:left w:val="none" w:sz="0" w:space="0" w:color="auto"/>
            <w:bottom w:val="none" w:sz="0" w:space="0" w:color="auto"/>
            <w:right w:val="none" w:sz="0" w:space="0" w:color="auto"/>
          </w:divBdr>
          <w:divsChild>
            <w:div w:id="972295484">
              <w:marLeft w:val="0"/>
              <w:marRight w:val="0"/>
              <w:marTop w:val="0"/>
              <w:marBottom w:val="0"/>
              <w:divBdr>
                <w:top w:val="none" w:sz="0" w:space="0" w:color="auto"/>
                <w:left w:val="none" w:sz="0" w:space="0" w:color="auto"/>
                <w:bottom w:val="none" w:sz="0" w:space="0" w:color="auto"/>
                <w:right w:val="none" w:sz="0" w:space="0" w:color="auto"/>
              </w:divBdr>
              <w:divsChild>
                <w:div w:id="1236357250">
                  <w:marLeft w:val="0"/>
                  <w:marRight w:val="0"/>
                  <w:marTop w:val="0"/>
                  <w:marBottom w:val="0"/>
                  <w:divBdr>
                    <w:top w:val="none" w:sz="0" w:space="0" w:color="auto"/>
                    <w:left w:val="none" w:sz="0" w:space="0" w:color="auto"/>
                    <w:bottom w:val="none" w:sz="0" w:space="0" w:color="auto"/>
                    <w:right w:val="none" w:sz="0" w:space="0" w:color="auto"/>
                  </w:divBdr>
                  <w:divsChild>
                    <w:div w:id="58303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0309">
          <w:marLeft w:val="0"/>
          <w:marRight w:val="0"/>
          <w:marTop w:val="0"/>
          <w:marBottom w:val="0"/>
          <w:divBdr>
            <w:top w:val="none" w:sz="0" w:space="0" w:color="auto"/>
            <w:left w:val="none" w:sz="0" w:space="0" w:color="auto"/>
            <w:bottom w:val="none" w:sz="0" w:space="0" w:color="auto"/>
            <w:right w:val="none" w:sz="0" w:space="0" w:color="auto"/>
          </w:divBdr>
          <w:divsChild>
            <w:div w:id="1090543469">
              <w:marLeft w:val="0"/>
              <w:marRight w:val="0"/>
              <w:marTop w:val="0"/>
              <w:marBottom w:val="0"/>
              <w:divBdr>
                <w:top w:val="none" w:sz="0" w:space="0" w:color="auto"/>
                <w:left w:val="none" w:sz="0" w:space="0" w:color="auto"/>
                <w:bottom w:val="none" w:sz="0" w:space="0" w:color="auto"/>
                <w:right w:val="none" w:sz="0" w:space="0" w:color="auto"/>
              </w:divBdr>
              <w:divsChild>
                <w:div w:id="1506744110">
                  <w:marLeft w:val="0"/>
                  <w:marRight w:val="0"/>
                  <w:marTop w:val="0"/>
                  <w:marBottom w:val="0"/>
                  <w:divBdr>
                    <w:top w:val="none" w:sz="0" w:space="0" w:color="auto"/>
                    <w:left w:val="none" w:sz="0" w:space="0" w:color="auto"/>
                    <w:bottom w:val="none" w:sz="0" w:space="0" w:color="auto"/>
                    <w:right w:val="none" w:sz="0" w:space="0" w:color="auto"/>
                  </w:divBdr>
                  <w:divsChild>
                    <w:div w:id="922836831">
                      <w:marLeft w:val="0"/>
                      <w:marRight w:val="0"/>
                      <w:marTop w:val="0"/>
                      <w:marBottom w:val="0"/>
                      <w:divBdr>
                        <w:top w:val="single" w:sz="4" w:space="0" w:color="E0E0E0"/>
                        <w:left w:val="single" w:sz="4" w:space="0" w:color="E0E0E0"/>
                        <w:bottom w:val="single" w:sz="4" w:space="0" w:color="E0E0E0"/>
                        <w:right w:val="single" w:sz="4" w:space="0" w:color="E0E0E0"/>
                      </w:divBdr>
                      <w:divsChild>
                        <w:div w:id="295960701">
                          <w:marLeft w:val="0"/>
                          <w:marRight w:val="0"/>
                          <w:marTop w:val="0"/>
                          <w:marBottom w:val="0"/>
                          <w:divBdr>
                            <w:top w:val="none" w:sz="0" w:space="0" w:color="auto"/>
                            <w:left w:val="none" w:sz="0" w:space="0" w:color="auto"/>
                            <w:bottom w:val="none" w:sz="0" w:space="0" w:color="auto"/>
                            <w:right w:val="none" w:sz="0" w:space="0" w:color="auto"/>
                          </w:divBdr>
                          <w:divsChild>
                            <w:div w:id="15466757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8484603">
              <w:marLeft w:val="0"/>
              <w:marRight w:val="0"/>
              <w:marTop w:val="75"/>
              <w:marBottom w:val="0"/>
              <w:divBdr>
                <w:top w:val="none" w:sz="0" w:space="0" w:color="auto"/>
                <w:left w:val="none" w:sz="0" w:space="0" w:color="auto"/>
                <w:bottom w:val="none" w:sz="0" w:space="0" w:color="auto"/>
                <w:right w:val="none" w:sz="0" w:space="0" w:color="auto"/>
              </w:divBdr>
              <w:divsChild>
                <w:div w:id="1064327890">
                  <w:marLeft w:val="0"/>
                  <w:marRight w:val="0"/>
                  <w:marTop w:val="0"/>
                  <w:marBottom w:val="0"/>
                  <w:divBdr>
                    <w:top w:val="none" w:sz="0" w:space="0" w:color="auto"/>
                    <w:left w:val="none" w:sz="0" w:space="0" w:color="auto"/>
                    <w:bottom w:val="none" w:sz="0" w:space="0" w:color="auto"/>
                    <w:right w:val="none" w:sz="0" w:space="0" w:color="auto"/>
                  </w:divBdr>
                  <w:divsChild>
                    <w:div w:id="2145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08369">
          <w:marLeft w:val="0"/>
          <w:marRight w:val="0"/>
          <w:marTop w:val="0"/>
          <w:marBottom w:val="0"/>
          <w:divBdr>
            <w:top w:val="none" w:sz="0" w:space="0" w:color="auto"/>
            <w:left w:val="none" w:sz="0" w:space="0" w:color="auto"/>
            <w:bottom w:val="none" w:sz="0" w:space="0" w:color="auto"/>
            <w:right w:val="none" w:sz="0" w:space="0" w:color="auto"/>
          </w:divBdr>
          <w:divsChild>
            <w:div w:id="905534660">
              <w:marLeft w:val="0"/>
              <w:marRight w:val="0"/>
              <w:marTop w:val="0"/>
              <w:marBottom w:val="0"/>
              <w:divBdr>
                <w:top w:val="none" w:sz="0" w:space="0" w:color="auto"/>
                <w:left w:val="none" w:sz="0" w:space="0" w:color="auto"/>
                <w:bottom w:val="none" w:sz="0" w:space="0" w:color="auto"/>
                <w:right w:val="none" w:sz="0" w:space="0" w:color="auto"/>
              </w:divBdr>
              <w:divsChild>
                <w:div w:id="99643004">
                  <w:marLeft w:val="0"/>
                  <w:marRight w:val="0"/>
                  <w:marTop w:val="0"/>
                  <w:marBottom w:val="0"/>
                  <w:divBdr>
                    <w:top w:val="none" w:sz="0" w:space="0" w:color="auto"/>
                    <w:left w:val="none" w:sz="0" w:space="0" w:color="auto"/>
                    <w:bottom w:val="none" w:sz="0" w:space="0" w:color="auto"/>
                    <w:right w:val="none" w:sz="0" w:space="0" w:color="auto"/>
                  </w:divBdr>
                  <w:divsChild>
                    <w:div w:id="17827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70724">
      <w:bodyDiv w:val="1"/>
      <w:marLeft w:val="0"/>
      <w:marRight w:val="0"/>
      <w:marTop w:val="0"/>
      <w:marBottom w:val="0"/>
      <w:divBdr>
        <w:top w:val="none" w:sz="0" w:space="0" w:color="auto"/>
        <w:left w:val="none" w:sz="0" w:space="0" w:color="auto"/>
        <w:bottom w:val="none" w:sz="0" w:space="0" w:color="auto"/>
        <w:right w:val="none" w:sz="0" w:space="0" w:color="auto"/>
      </w:divBdr>
    </w:div>
    <w:div w:id="155271617">
      <w:bodyDiv w:val="1"/>
      <w:marLeft w:val="0"/>
      <w:marRight w:val="0"/>
      <w:marTop w:val="0"/>
      <w:marBottom w:val="0"/>
      <w:divBdr>
        <w:top w:val="none" w:sz="0" w:space="0" w:color="auto"/>
        <w:left w:val="none" w:sz="0" w:space="0" w:color="auto"/>
        <w:bottom w:val="none" w:sz="0" w:space="0" w:color="auto"/>
        <w:right w:val="none" w:sz="0" w:space="0" w:color="auto"/>
      </w:divBdr>
    </w:div>
    <w:div w:id="175967699">
      <w:bodyDiv w:val="1"/>
      <w:marLeft w:val="0"/>
      <w:marRight w:val="0"/>
      <w:marTop w:val="0"/>
      <w:marBottom w:val="0"/>
      <w:divBdr>
        <w:top w:val="none" w:sz="0" w:space="0" w:color="auto"/>
        <w:left w:val="none" w:sz="0" w:space="0" w:color="auto"/>
        <w:bottom w:val="none" w:sz="0" w:space="0" w:color="auto"/>
        <w:right w:val="none" w:sz="0" w:space="0" w:color="auto"/>
      </w:divBdr>
    </w:div>
    <w:div w:id="184026827">
      <w:bodyDiv w:val="1"/>
      <w:marLeft w:val="0"/>
      <w:marRight w:val="0"/>
      <w:marTop w:val="0"/>
      <w:marBottom w:val="0"/>
      <w:divBdr>
        <w:top w:val="none" w:sz="0" w:space="0" w:color="auto"/>
        <w:left w:val="none" w:sz="0" w:space="0" w:color="auto"/>
        <w:bottom w:val="none" w:sz="0" w:space="0" w:color="auto"/>
        <w:right w:val="none" w:sz="0" w:space="0" w:color="auto"/>
      </w:divBdr>
    </w:div>
    <w:div w:id="197665143">
      <w:bodyDiv w:val="1"/>
      <w:marLeft w:val="0"/>
      <w:marRight w:val="0"/>
      <w:marTop w:val="0"/>
      <w:marBottom w:val="0"/>
      <w:divBdr>
        <w:top w:val="none" w:sz="0" w:space="0" w:color="auto"/>
        <w:left w:val="none" w:sz="0" w:space="0" w:color="auto"/>
        <w:bottom w:val="none" w:sz="0" w:space="0" w:color="auto"/>
        <w:right w:val="none" w:sz="0" w:space="0" w:color="auto"/>
      </w:divBdr>
    </w:div>
    <w:div w:id="200673417">
      <w:bodyDiv w:val="1"/>
      <w:marLeft w:val="0"/>
      <w:marRight w:val="0"/>
      <w:marTop w:val="0"/>
      <w:marBottom w:val="0"/>
      <w:divBdr>
        <w:top w:val="none" w:sz="0" w:space="0" w:color="auto"/>
        <w:left w:val="none" w:sz="0" w:space="0" w:color="auto"/>
        <w:bottom w:val="none" w:sz="0" w:space="0" w:color="auto"/>
        <w:right w:val="none" w:sz="0" w:space="0" w:color="auto"/>
      </w:divBdr>
    </w:div>
    <w:div w:id="207498957">
      <w:bodyDiv w:val="1"/>
      <w:marLeft w:val="0"/>
      <w:marRight w:val="0"/>
      <w:marTop w:val="0"/>
      <w:marBottom w:val="0"/>
      <w:divBdr>
        <w:top w:val="none" w:sz="0" w:space="0" w:color="auto"/>
        <w:left w:val="none" w:sz="0" w:space="0" w:color="auto"/>
        <w:bottom w:val="none" w:sz="0" w:space="0" w:color="auto"/>
        <w:right w:val="none" w:sz="0" w:space="0" w:color="auto"/>
      </w:divBdr>
    </w:div>
    <w:div w:id="212498249">
      <w:bodyDiv w:val="1"/>
      <w:marLeft w:val="0"/>
      <w:marRight w:val="0"/>
      <w:marTop w:val="0"/>
      <w:marBottom w:val="0"/>
      <w:divBdr>
        <w:top w:val="none" w:sz="0" w:space="0" w:color="auto"/>
        <w:left w:val="none" w:sz="0" w:space="0" w:color="auto"/>
        <w:bottom w:val="none" w:sz="0" w:space="0" w:color="auto"/>
        <w:right w:val="none" w:sz="0" w:space="0" w:color="auto"/>
      </w:divBdr>
    </w:div>
    <w:div w:id="218201931">
      <w:bodyDiv w:val="1"/>
      <w:marLeft w:val="0"/>
      <w:marRight w:val="0"/>
      <w:marTop w:val="0"/>
      <w:marBottom w:val="0"/>
      <w:divBdr>
        <w:top w:val="none" w:sz="0" w:space="0" w:color="auto"/>
        <w:left w:val="none" w:sz="0" w:space="0" w:color="auto"/>
        <w:bottom w:val="none" w:sz="0" w:space="0" w:color="auto"/>
        <w:right w:val="none" w:sz="0" w:space="0" w:color="auto"/>
      </w:divBdr>
    </w:div>
    <w:div w:id="244533182">
      <w:bodyDiv w:val="1"/>
      <w:marLeft w:val="0"/>
      <w:marRight w:val="0"/>
      <w:marTop w:val="0"/>
      <w:marBottom w:val="0"/>
      <w:divBdr>
        <w:top w:val="none" w:sz="0" w:space="0" w:color="auto"/>
        <w:left w:val="none" w:sz="0" w:space="0" w:color="auto"/>
        <w:bottom w:val="none" w:sz="0" w:space="0" w:color="auto"/>
        <w:right w:val="none" w:sz="0" w:space="0" w:color="auto"/>
      </w:divBdr>
    </w:div>
    <w:div w:id="248005103">
      <w:bodyDiv w:val="1"/>
      <w:marLeft w:val="0"/>
      <w:marRight w:val="0"/>
      <w:marTop w:val="0"/>
      <w:marBottom w:val="0"/>
      <w:divBdr>
        <w:top w:val="none" w:sz="0" w:space="0" w:color="auto"/>
        <w:left w:val="none" w:sz="0" w:space="0" w:color="auto"/>
        <w:bottom w:val="none" w:sz="0" w:space="0" w:color="auto"/>
        <w:right w:val="none" w:sz="0" w:space="0" w:color="auto"/>
      </w:divBdr>
    </w:div>
    <w:div w:id="257451527">
      <w:bodyDiv w:val="1"/>
      <w:marLeft w:val="0"/>
      <w:marRight w:val="0"/>
      <w:marTop w:val="0"/>
      <w:marBottom w:val="0"/>
      <w:divBdr>
        <w:top w:val="none" w:sz="0" w:space="0" w:color="auto"/>
        <w:left w:val="none" w:sz="0" w:space="0" w:color="auto"/>
        <w:bottom w:val="none" w:sz="0" w:space="0" w:color="auto"/>
        <w:right w:val="none" w:sz="0" w:space="0" w:color="auto"/>
      </w:divBdr>
    </w:div>
    <w:div w:id="275719736">
      <w:bodyDiv w:val="1"/>
      <w:marLeft w:val="0"/>
      <w:marRight w:val="0"/>
      <w:marTop w:val="0"/>
      <w:marBottom w:val="0"/>
      <w:divBdr>
        <w:top w:val="none" w:sz="0" w:space="0" w:color="auto"/>
        <w:left w:val="none" w:sz="0" w:space="0" w:color="auto"/>
        <w:bottom w:val="none" w:sz="0" w:space="0" w:color="auto"/>
        <w:right w:val="none" w:sz="0" w:space="0" w:color="auto"/>
      </w:divBdr>
    </w:div>
    <w:div w:id="279385098">
      <w:bodyDiv w:val="1"/>
      <w:marLeft w:val="0"/>
      <w:marRight w:val="0"/>
      <w:marTop w:val="0"/>
      <w:marBottom w:val="0"/>
      <w:divBdr>
        <w:top w:val="none" w:sz="0" w:space="0" w:color="auto"/>
        <w:left w:val="none" w:sz="0" w:space="0" w:color="auto"/>
        <w:bottom w:val="none" w:sz="0" w:space="0" w:color="auto"/>
        <w:right w:val="none" w:sz="0" w:space="0" w:color="auto"/>
      </w:divBdr>
    </w:div>
    <w:div w:id="308635288">
      <w:bodyDiv w:val="1"/>
      <w:marLeft w:val="0"/>
      <w:marRight w:val="0"/>
      <w:marTop w:val="0"/>
      <w:marBottom w:val="0"/>
      <w:divBdr>
        <w:top w:val="none" w:sz="0" w:space="0" w:color="auto"/>
        <w:left w:val="none" w:sz="0" w:space="0" w:color="auto"/>
        <w:bottom w:val="none" w:sz="0" w:space="0" w:color="auto"/>
        <w:right w:val="none" w:sz="0" w:space="0" w:color="auto"/>
      </w:divBdr>
    </w:div>
    <w:div w:id="315695714">
      <w:bodyDiv w:val="1"/>
      <w:marLeft w:val="0"/>
      <w:marRight w:val="0"/>
      <w:marTop w:val="0"/>
      <w:marBottom w:val="0"/>
      <w:divBdr>
        <w:top w:val="none" w:sz="0" w:space="0" w:color="auto"/>
        <w:left w:val="none" w:sz="0" w:space="0" w:color="auto"/>
        <w:bottom w:val="none" w:sz="0" w:space="0" w:color="auto"/>
        <w:right w:val="none" w:sz="0" w:space="0" w:color="auto"/>
      </w:divBdr>
    </w:div>
    <w:div w:id="319161589">
      <w:bodyDiv w:val="1"/>
      <w:marLeft w:val="0"/>
      <w:marRight w:val="0"/>
      <w:marTop w:val="0"/>
      <w:marBottom w:val="0"/>
      <w:divBdr>
        <w:top w:val="none" w:sz="0" w:space="0" w:color="auto"/>
        <w:left w:val="none" w:sz="0" w:space="0" w:color="auto"/>
        <w:bottom w:val="none" w:sz="0" w:space="0" w:color="auto"/>
        <w:right w:val="none" w:sz="0" w:space="0" w:color="auto"/>
      </w:divBdr>
      <w:divsChild>
        <w:div w:id="2128304558">
          <w:marLeft w:val="0"/>
          <w:marRight w:val="0"/>
          <w:marTop w:val="0"/>
          <w:marBottom w:val="0"/>
          <w:divBdr>
            <w:top w:val="none" w:sz="0" w:space="0" w:color="auto"/>
            <w:left w:val="none" w:sz="0" w:space="0" w:color="auto"/>
            <w:bottom w:val="none" w:sz="0" w:space="0" w:color="auto"/>
            <w:right w:val="none" w:sz="0" w:space="0" w:color="auto"/>
          </w:divBdr>
          <w:divsChild>
            <w:div w:id="507404327">
              <w:marLeft w:val="0"/>
              <w:marRight w:val="0"/>
              <w:marTop w:val="0"/>
              <w:marBottom w:val="0"/>
              <w:divBdr>
                <w:top w:val="none" w:sz="0" w:space="0" w:color="auto"/>
                <w:left w:val="none" w:sz="0" w:space="0" w:color="auto"/>
                <w:bottom w:val="none" w:sz="0" w:space="0" w:color="auto"/>
                <w:right w:val="none" w:sz="0" w:space="0" w:color="auto"/>
              </w:divBdr>
            </w:div>
            <w:div w:id="1457334389">
              <w:marLeft w:val="0"/>
              <w:marRight w:val="0"/>
              <w:marTop w:val="0"/>
              <w:marBottom w:val="0"/>
              <w:divBdr>
                <w:top w:val="none" w:sz="0" w:space="0" w:color="auto"/>
                <w:left w:val="none" w:sz="0" w:space="0" w:color="auto"/>
                <w:bottom w:val="none" w:sz="0" w:space="0" w:color="auto"/>
                <w:right w:val="none" w:sz="0" w:space="0" w:color="auto"/>
              </w:divBdr>
            </w:div>
            <w:div w:id="440615561">
              <w:marLeft w:val="0"/>
              <w:marRight w:val="0"/>
              <w:marTop w:val="0"/>
              <w:marBottom w:val="0"/>
              <w:divBdr>
                <w:top w:val="none" w:sz="0" w:space="0" w:color="auto"/>
                <w:left w:val="none" w:sz="0" w:space="0" w:color="auto"/>
                <w:bottom w:val="none" w:sz="0" w:space="0" w:color="auto"/>
                <w:right w:val="none" w:sz="0" w:space="0" w:color="auto"/>
              </w:divBdr>
            </w:div>
            <w:div w:id="421074666">
              <w:marLeft w:val="0"/>
              <w:marRight w:val="0"/>
              <w:marTop w:val="0"/>
              <w:marBottom w:val="0"/>
              <w:divBdr>
                <w:top w:val="none" w:sz="0" w:space="0" w:color="auto"/>
                <w:left w:val="none" w:sz="0" w:space="0" w:color="auto"/>
                <w:bottom w:val="none" w:sz="0" w:space="0" w:color="auto"/>
                <w:right w:val="none" w:sz="0" w:space="0" w:color="auto"/>
              </w:divBdr>
            </w:div>
            <w:div w:id="510343404">
              <w:marLeft w:val="0"/>
              <w:marRight w:val="0"/>
              <w:marTop w:val="0"/>
              <w:marBottom w:val="0"/>
              <w:divBdr>
                <w:top w:val="none" w:sz="0" w:space="0" w:color="auto"/>
                <w:left w:val="none" w:sz="0" w:space="0" w:color="auto"/>
                <w:bottom w:val="none" w:sz="0" w:space="0" w:color="auto"/>
                <w:right w:val="none" w:sz="0" w:space="0" w:color="auto"/>
              </w:divBdr>
            </w:div>
            <w:div w:id="1171487942">
              <w:marLeft w:val="0"/>
              <w:marRight w:val="0"/>
              <w:marTop w:val="0"/>
              <w:marBottom w:val="0"/>
              <w:divBdr>
                <w:top w:val="none" w:sz="0" w:space="0" w:color="auto"/>
                <w:left w:val="none" w:sz="0" w:space="0" w:color="auto"/>
                <w:bottom w:val="none" w:sz="0" w:space="0" w:color="auto"/>
                <w:right w:val="none" w:sz="0" w:space="0" w:color="auto"/>
              </w:divBdr>
            </w:div>
            <w:div w:id="1394114110">
              <w:marLeft w:val="0"/>
              <w:marRight w:val="0"/>
              <w:marTop w:val="0"/>
              <w:marBottom w:val="0"/>
              <w:divBdr>
                <w:top w:val="none" w:sz="0" w:space="0" w:color="auto"/>
                <w:left w:val="none" w:sz="0" w:space="0" w:color="auto"/>
                <w:bottom w:val="none" w:sz="0" w:space="0" w:color="auto"/>
                <w:right w:val="none" w:sz="0" w:space="0" w:color="auto"/>
              </w:divBdr>
            </w:div>
            <w:div w:id="8683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5443">
      <w:bodyDiv w:val="1"/>
      <w:marLeft w:val="0"/>
      <w:marRight w:val="0"/>
      <w:marTop w:val="0"/>
      <w:marBottom w:val="0"/>
      <w:divBdr>
        <w:top w:val="none" w:sz="0" w:space="0" w:color="auto"/>
        <w:left w:val="none" w:sz="0" w:space="0" w:color="auto"/>
        <w:bottom w:val="none" w:sz="0" w:space="0" w:color="auto"/>
        <w:right w:val="none" w:sz="0" w:space="0" w:color="auto"/>
      </w:divBdr>
    </w:div>
    <w:div w:id="333799473">
      <w:bodyDiv w:val="1"/>
      <w:marLeft w:val="0"/>
      <w:marRight w:val="0"/>
      <w:marTop w:val="0"/>
      <w:marBottom w:val="0"/>
      <w:divBdr>
        <w:top w:val="none" w:sz="0" w:space="0" w:color="auto"/>
        <w:left w:val="none" w:sz="0" w:space="0" w:color="auto"/>
        <w:bottom w:val="none" w:sz="0" w:space="0" w:color="auto"/>
        <w:right w:val="none" w:sz="0" w:space="0" w:color="auto"/>
      </w:divBdr>
    </w:div>
    <w:div w:id="346174658">
      <w:bodyDiv w:val="1"/>
      <w:marLeft w:val="0"/>
      <w:marRight w:val="0"/>
      <w:marTop w:val="0"/>
      <w:marBottom w:val="0"/>
      <w:divBdr>
        <w:top w:val="none" w:sz="0" w:space="0" w:color="auto"/>
        <w:left w:val="none" w:sz="0" w:space="0" w:color="auto"/>
        <w:bottom w:val="none" w:sz="0" w:space="0" w:color="auto"/>
        <w:right w:val="none" w:sz="0" w:space="0" w:color="auto"/>
      </w:divBdr>
    </w:div>
    <w:div w:id="366295016">
      <w:bodyDiv w:val="1"/>
      <w:marLeft w:val="0"/>
      <w:marRight w:val="0"/>
      <w:marTop w:val="0"/>
      <w:marBottom w:val="0"/>
      <w:divBdr>
        <w:top w:val="none" w:sz="0" w:space="0" w:color="auto"/>
        <w:left w:val="none" w:sz="0" w:space="0" w:color="auto"/>
        <w:bottom w:val="none" w:sz="0" w:space="0" w:color="auto"/>
        <w:right w:val="none" w:sz="0" w:space="0" w:color="auto"/>
      </w:divBdr>
    </w:div>
    <w:div w:id="368726294">
      <w:bodyDiv w:val="1"/>
      <w:marLeft w:val="0"/>
      <w:marRight w:val="0"/>
      <w:marTop w:val="0"/>
      <w:marBottom w:val="0"/>
      <w:divBdr>
        <w:top w:val="none" w:sz="0" w:space="0" w:color="auto"/>
        <w:left w:val="none" w:sz="0" w:space="0" w:color="auto"/>
        <w:bottom w:val="none" w:sz="0" w:space="0" w:color="auto"/>
        <w:right w:val="none" w:sz="0" w:space="0" w:color="auto"/>
      </w:divBdr>
    </w:div>
    <w:div w:id="376394441">
      <w:bodyDiv w:val="1"/>
      <w:marLeft w:val="0"/>
      <w:marRight w:val="0"/>
      <w:marTop w:val="0"/>
      <w:marBottom w:val="0"/>
      <w:divBdr>
        <w:top w:val="none" w:sz="0" w:space="0" w:color="auto"/>
        <w:left w:val="none" w:sz="0" w:space="0" w:color="auto"/>
        <w:bottom w:val="none" w:sz="0" w:space="0" w:color="auto"/>
        <w:right w:val="none" w:sz="0" w:space="0" w:color="auto"/>
      </w:divBdr>
      <w:divsChild>
        <w:div w:id="1146970314">
          <w:marLeft w:val="0"/>
          <w:marRight w:val="0"/>
          <w:marTop w:val="0"/>
          <w:marBottom w:val="0"/>
          <w:divBdr>
            <w:top w:val="none" w:sz="0" w:space="0" w:color="auto"/>
            <w:left w:val="none" w:sz="0" w:space="0" w:color="auto"/>
            <w:bottom w:val="none" w:sz="0" w:space="0" w:color="auto"/>
            <w:right w:val="none" w:sz="0" w:space="0" w:color="auto"/>
          </w:divBdr>
          <w:divsChild>
            <w:div w:id="1406606790">
              <w:marLeft w:val="0"/>
              <w:marRight w:val="0"/>
              <w:marTop w:val="0"/>
              <w:marBottom w:val="0"/>
              <w:divBdr>
                <w:top w:val="none" w:sz="0" w:space="0" w:color="auto"/>
                <w:left w:val="none" w:sz="0" w:space="0" w:color="auto"/>
                <w:bottom w:val="none" w:sz="0" w:space="0" w:color="auto"/>
                <w:right w:val="none" w:sz="0" w:space="0" w:color="auto"/>
              </w:divBdr>
              <w:divsChild>
                <w:div w:id="779034785">
                  <w:marLeft w:val="0"/>
                  <w:marRight w:val="0"/>
                  <w:marTop w:val="0"/>
                  <w:marBottom w:val="0"/>
                  <w:divBdr>
                    <w:top w:val="none" w:sz="0" w:space="0" w:color="auto"/>
                    <w:left w:val="none" w:sz="0" w:space="0" w:color="auto"/>
                    <w:bottom w:val="none" w:sz="0" w:space="0" w:color="auto"/>
                    <w:right w:val="none" w:sz="0" w:space="0" w:color="auto"/>
                  </w:divBdr>
                  <w:divsChild>
                    <w:div w:id="7817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254790">
          <w:marLeft w:val="0"/>
          <w:marRight w:val="0"/>
          <w:marTop w:val="0"/>
          <w:marBottom w:val="0"/>
          <w:divBdr>
            <w:top w:val="none" w:sz="0" w:space="0" w:color="auto"/>
            <w:left w:val="none" w:sz="0" w:space="0" w:color="auto"/>
            <w:bottom w:val="none" w:sz="0" w:space="0" w:color="auto"/>
            <w:right w:val="none" w:sz="0" w:space="0" w:color="auto"/>
          </w:divBdr>
          <w:divsChild>
            <w:div w:id="356928925">
              <w:marLeft w:val="0"/>
              <w:marRight w:val="0"/>
              <w:marTop w:val="0"/>
              <w:marBottom w:val="0"/>
              <w:divBdr>
                <w:top w:val="none" w:sz="0" w:space="0" w:color="auto"/>
                <w:left w:val="none" w:sz="0" w:space="0" w:color="auto"/>
                <w:bottom w:val="none" w:sz="0" w:space="0" w:color="auto"/>
                <w:right w:val="none" w:sz="0" w:space="0" w:color="auto"/>
              </w:divBdr>
              <w:divsChild>
                <w:div w:id="1854957172">
                  <w:marLeft w:val="0"/>
                  <w:marRight w:val="0"/>
                  <w:marTop w:val="0"/>
                  <w:marBottom w:val="0"/>
                  <w:divBdr>
                    <w:top w:val="none" w:sz="0" w:space="0" w:color="auto"/>
                    <w:left w:val="none" w:sz="0" w:space="0" w:color="auto"/>
                    <w:bottom w:val="none" w:sz="0" w:space="0" w:color="auto"/>
                    <w:right w:val="none" w:sz="0" w:space="0" w:color="auto"/>
                  </w:divBdr>
                  <w:divsChild>
                    <w:div w:id="15284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14104">
      <w:bodyDiv w:val="1"/>
      <w:marLeft w:val="0"/>
      <w:marRight w:val="0"/>
      <w:marTop w:val="0"/>
      <w:marBottom w:val="0"/>
      <w:divBdr>
        <w:top w:val="none" w:sz="0" w:space="0" w:color="auto"/>
        <w:left w:val="none" w:sz="0" w:space="0" w:color="auto"/>
        <w:bottom w:val="none" w:sz="0" w:space="0" w:color="auto"/>
        <w:right w:val="none" w:sz="0" w:space="0" w:color="auto"/>
      </w:divBdr>
    </w:div>
    <w:div w:id="401760999">
      <w:bodyDiv w:val="1"/>
      <w:marLeft w:val="0"/>
      <w:marRight w:val="0"/>
      <w:marTop w:val="0"/>
      <w:marBottom w:val="0"/>
      <w:divBdr>
        <w:top w:val="none" w:sz="0" w:space="0" w:color="auto"/>
        <w:left w:val="none" w:sz="0" w:space="0" w:color="auto"/>
        <w:bottom w:val="none" w:sz="0" w:space="0" w:color="auto"/>
        <w:right w:val="none" w:sz="0" w:space="0" w:color="auto"/>
      </w:divBdr>
    </w:div>
    <w:div w:id="407731377">
      <w:bodyDiv w:val="1"/>
      <w:marLeft w:val="0"/>
      <w:marRight w:val="0"/>
      <w:marTop w:val="0"/>
      <w:marBottom w:val="0"/>
      <w:divBdr>
        <w:top w:val="none" w:sz="0" w:space="0" w:color="auto"/>
        <w:left w:val="none" w:sz="0" w:space="0" w:color="auto"/>
        <w:bottom w:val="none" w:sz="0" w:space="0" w:color="auto"/>
        <w:right w:val="none" w:sz="0" w:space="0" w:color="auto"/>
      </w:divBdr>
    </w:div>
    <w:div w:id="428158846">
      <w:bodyDiv w:val="1"/>
      <w:marLeft w:val="0"/>
      <w:marRight w:val="0"/>
      <w:marTop w:val="0"/>
      <w:marBottom w:val="0"/>
      <w:divBdr>
        <w:top w:val="none" w:sz="0" w:space="0" w:color="auto"/>
        <w:left w:val="none" w:sz="0" w:space="0" w:color="auto"/>
        <w:bottom w:val="none" w:sz="0" w:space="0" w:color="auto"/>
        <w:right w:val="none" w:sz="0" w:space="0" w:color="auto"/>
      </w:divBdr>
    </w:div>
    <w:div w:id="431358687">
      <w:bodyDiv w:val="1"/>
      <w:marLeft w:val="0"/>
      <w:marRight w:val="0"/>
      <w:marTop w:val="0"/>
      <w:marBottom w:val="0"/>
      <w:divBdr>
        <w:top w:val="none" w:sz="0" w:space="0" w:color="auto"/>
        <w:left w:val="none" w:sz="0" w:space="0" w:color="auto"/>
        <w:bottom w:val="none" w:sz="0" w:space="0" w:color="auto"/>
        <w:right w:val="none" w:sz="0" w:space="0" w:color="auto"/>
      </w:divBdr>
    </w:div>
    <w:div w:id="446237053">
      <w:bodyDiv w:val="1"/>
      <w:marLeft w:val="0"/>
      <w:marRight w:val="0"/>
      <w:marTop w:val="0"/>
      <w:marBottom w:val="0"/>
      <w:divBdr>
        <w:top w:val="none" w:sz="0" w:space="0" w:color="auto"/>
        <w:left w:val="none" w:sz="0" w:space="0" w:color="auto"/>
        <w:bottom w:val="none" w:sz="0" w:space="0" w:color="auto"/>
        <w:right w:val="none" w:sz="0" w:space="0" w:color="auto"/>
      </w:divBdr>
    </w:div>
    <w:div w:id="465705294">
      <w:bodyDiv w:val="1"/>
      <w:marLeft w:val="0"/>
      <w:marRight w:val="0"/>
      <w:marTop w:val="0"/>
      <w:marBottom w:val="0"/>
      <w:divBdr>
        <w:top w:val="none" w:sz="0" w:space="0" w:color="auto"/>
        <w:left w:val="none" w:sz="0" w:space="0" w:color="auto"/>
        <w:bottom w:val="none" w:sz="0" w:space="0" w:color="auto"/>
        <w:right w:val="none" w:sz="0" w:space="0" w:color="auto"/>
      </w:divBdr>
    </w:div>
    <w:div w:id="469903734">
      <w:bodyDiv w:val="1"/>
      <w:marLeft w:val="0"/>
      <w:marRight w:val="0"/>
      <w:marTop w:val="0"/>
      <w:marBottom w:val="0"/>
      <w:divBdr>
        <w:top w:val="none" w:sz="0" w:space="0" w:color="auto"/>
        <w:left w:val="none" w:sz="0" w:space="0" w:color="auto"/>
        <w:bottom w:val="none" w:sz="0" w:space="0" w:color="auto"/>
        <w:right w:val="none" w:sz="0" w:space="0" w:color="auto"/>
      </w:divBdr>
    </w:div>
    <w:div w:id="472257601">
      <w:bodyDiv w:val="1"/>
      <w:marLeft w:val="0"/>
      <w:marRight w:val="0"/>
      <w:marTop w:val="0"/>
      <w:marBottom w:val="0"/>
      <w:divBdr>
        <w:top w:val="none" w:sz="0" w:space="0" w:color="auto"/>
        <w:left w:val="none" w:sz="0" w:space="0" w:color="auto"/>
        <w:bottom w:val="none" w:sz="0" w:space="0" w:color="auto"/>
        <w:right w:val="none" w:sz="0" w:space="0" w:color="auto"/>
      </w:divBdr>
    </w:div>
    <w:div w:id="484518469">
      <w:bodyDiv w:val="1"/>
      <w:marLeft w:val="0"/>
      <w:marRight w:val="0"/>
      <w:marTop w:val="0"/>
      <w:marBottom w:val="0"/>
      <w:divBdr>
        <w:top w:val="none" w:sz="0" w:space="0" w:color="auto"/>
        <w:left w:val="none" w:sz="0" w:space="0" w:color="auto"/>
        <w:bottom w:val="none" w:sz="0" w:space="0" w:color="auto"/>
        <w:right w:val="none" w:sz="0" w:space="0" w:color="auto"/>
      </w:divBdr>
    </w:div>
    <w:div w:id="497380833">
      <w:bodyDiv w:val="1"/>
      <w:marLeft w:val="0"/>
      <w:marRight w:val="0"/>
      <w:marTop w:val="0"/>
      <w:marBottom w:val="0"/>
      <w:divBdr>
        <w:top w:val="none" w:sz="0" w:space="0" w:color="auto"/>
        <w:left w:val="none" w:sz="0" w:space="0" w:color="auto"/>
        <w:bottom w:val="none" w:sz="0" w:space="0" w:color="auto"/>
        <w:right w:val="none" w:sz="0" w:space="0" w:color="auto"/>
      </w:divBdr>
    </w:div>
    <w:div w:id="504443451">
      <w:bodyDiv w:val="1"/>
      <w:marLeft w:val="0"/>
      <w:marRight w:val="0"/>
      <w:marTop w:val="0"/>
      <w:marBottom w:val="0"/>
      <w:divBdr>
        <w:top w:val="none" w:sz="0" w:space="0" w:color="auto"/>
        <w:left w:val="none" w:sz="0" w:space="0" w:color="auto"/>
        <w:bottom w:val="none" w:sz="0" w:space="0" w:color="auto"/>
        <w:right w:val="none" w:sz="0" w:space="0" w:color="auto"/>
      </w:divBdr>
    </w:div>
    <w:div w:id="519390961">
      <w:bodyDiv w:val="1"/>
      <w:marLeft w:val="0"/>
      <w:marRight w:val="0"/>
      <w:marTop w:val="0"/>
      <w:marBottom w:val="0"/>
      <w:divBdr>
        <w:top w:val="none" w:sz="0" w:space="0" w:color="auto"/>
        <w:left w:val="none" w:sz="0" w:space="0" w:color="auto"/>
        <w:bottom w:val="none" w:sz="0" w:space="0" w:color="auto"/>
        <w:right w:val="none" w:sz="0" w:space="0" w:color="auto"/>
      </w:divBdr>
    </w:div>
    <w:div w:id="526451550">
      <w:bodyDiv w:val="1"/>
      <w:marLeft w:val="0"/>
      <w:marRight w:val="0"/>
      <w:marTop w:val="0"/>
      <w:marBottom w:val="0"/>
      <w:divBdr>
        <w:top w:val="none" w:sz="0" w:space="0" w:color="auto"/>
        <w:left w:val="none" w:sz="0" w:space="0" w:color="auto"/>
        <w:bottom w:val="none" w:sz="0" w:space="0" w:color="auto"/>
        <w:right w:val="none" w:sz="0" w:space="0" w:color="auto"/>
      </w:divBdr>
    </w:div>
    <w:div w:id="526987704">
      <w:bodyDiv w:val="1"/>
      <w:marLeft w:val="0"/>
      <w:marRight w:val="0"/>
      <w:marTop w:val="0"/>
      <w:marBottom w:val="0"/>
      <w:divBdr>
        <w:top w:val="none" w:sz="0" w:space="0" w:color="auto"/>
        <w:left w:val="none" w:sz="0" w:space="0" w:color="auto"/>
        <w:bottom w:val="none" w:sz="0" w:space="0" w:color="auto"/>
        <w:right w:val="none" w:sz="0" w:space="0" w:color="auto"/>
      </w:divBdr>
    </w:div>
    <w:div w:id="536966160">
      <w:bodyDiv w:val="1"/>
      <w:marLeft w:val="0"/>
      <w:marRight w:val="0"/>
      <w:marTop w:val="0"/>
      <w:marBottom w:val="0"/>
      <w:divBdr>
        <w:top w:val="none" w:sz="0" w:space="0" w:color="auto"/>
        <w:left w:val="none" w:sz="0" w:space="0" w:color="auto"/>
        <w:bottom w:val="none" w:sz="0" w:space="0" w:color="auto"/>
        <w:right w:val="none" w:sz="0" w:space="0" w:color="auto"/>
      </w:divBdr>
    </w:div>
    <w:div w:id="548760528">
      <w:bodyDiv w:val="1"/>
      <w:marLeft w:val="0"/>
      <w:marRight w:val="0"/>
      <w:marTop w:val="0"/>
      <w:marBottom w:val="0"/>
      <w:divBdr>
        <w:top w:val="none" w:sz="0" w:space="0" w:color="auto"/>
        <w:left w:val="none" w:sz="0" w:space="0" w:color="auto"/>
        <w:bottom w:val="none" w:sz="0" w:space="0" w:color="auto"/>
        <w:right w:val="none" w:sz="0" w:space="0" w:color="auto"/>
      </w:divBdr>
    </w:div>
    <w:div w:id="561644352">
      <w:bodyDiv w:val="1"/>
      <w:marLeft w:val="0"/>
      <w:marRight w:val="0"/>
      <w:marTop w:val="0"/>
      <w:marBottom w:val="0"/>
      <w:divBdr>
        <w:top w:val="none" w:sz="0" w:space="0" w:color="auto"/>
        <w:left w:val="none" w:sz="0" w:space="0" w:color="auto"/>
        <w:bottom w:val="none" w:sz="0" w:space="0" w:color="auto"/>
        <w:right w:val="none" w:sz="0" w:space="0" w:color="auto"/>
      </w:divBdr>
    </w:div>
    <w:div w:id="566108824">
      <w:bodyDiv w:val="1"/>
      <w:marLeft w:val="0"/>
      <w:marRight w:val="0"/>
      <w:marTop w:val="0"/>
      <w:marBottom w:val="0"/>
      <w:divBdr>
        <w:top w:val="none" w:sz="0" w:space="0" w:color="auto"/>
        <w:left w:val="none" w:sz="0" w:space="0" w:color="auto"/>
        <w:bottom w:val="none" w:sz="0" w:space="0" w:color="auto"/>
        <w:right w:val="none" w:sz="0" w:space="0" w:color="auto"/>
      </w:divBdr>
    </w:div>
    <w:div w:id="570311029">
      <w:bodyDiv w:val="1"/>
      <w:marLeft w:val="0"/>
      <w:marRight w:val="0"/>
      <w:marTop w:val="0"/>
      <w:marBottom w:val="0"/>
      <w:divBdr>
        <w:top w:val="none" w:sz="0" w:space="0" w:color="auto"/>
        <w:left w:val="none" w:sz="0" w:space="0" w:color="auto"/>
        <w:bottom w:val="none" w:sz="0" w:space="0" w:color="auto"/>
        <w:right w:val="none" w:sz="0" w:space="0" w:color="auto"/>
      </w:divBdr>
    </w:div>
    <w:div w:id="571279800">
      <w:bodyDiv w:val="1"/>
      <w:marLeft w:val="0"/>
      <w:marRight w:val="0"/>
      <w:marTop w:val="0"/>
      <w:marBottom w:val="0"/>
      <w:divBdr>
        <w:top w:val="none" w:sz="0" w:space="0" w:color="auto"/>
        <w:left w:val="none" w:sz="0" w:space="0" w:color="auto"/>
        <w:bottom w:val="none" w:sz="0" w:space="0" w:color="auto"/>
        <w:right w:val="none" w:sz="0" w:space="0" w:color="auto"/>
      </w:divBdr>
    </w:div>
    <w:div w:id="591546908">
      <w:bodyDiv w:val="1"/>
      <w:marLeft w:val="0"/>
      <w:marRight w:val="0"/>
      <w:marTop w:val="0"/>
      <w:marBottom w:val="0"/>
      <w:divBdr>
        <w:top w:val="none" w:sz="0" w:space="0" w:color="auto"/>
        <w:left w:val="none" w:sz="0" w:space="0" w:color="auto"/>
        <w:bottom w:val="none" w:sz="0" w:space="0" w:color="auto"/>
        <w:right w:val="none" w:sz="0" w:space="0" w:color="auto"/>
      </w:divBdr>
    </w:div>
    <w:div w:id="597714205">
      <w:bodyDiv w:val="1"/>
      <w:marLeft w:val="0"/>
      <w:marRight w:val="0"/>
      <w:marTop w:val="0"/>
      <w:marBottom w:val="0"/>
      <w:divBdr>
        <w:top w:val="none" w:sz="0" w:space="0" w:color="auto"/>
        <w:left w:val="none" w:sz="0" w:space="0" w:color="auto"/>
        <w:bottom w:val="none" w:sz="0" w:space="0" w:color="auto"/>
        <w:right w:val="none" w:sz="0" w:space="0" w:color="auto"/>
      </w:divBdr>
    </w:div>
    <w:div w:id="612832625">
      <w:bodyDiv w:val="1"/>
      <w:marLeft w:val="0"/>
      <w:marRight w:val="0"/>
      <w:marTop w:val="0"/>
      <w:marBottom w:val="0"/>
      <w:divBdr>
        <w:top w:val="none" w:sz="0" w:space="0" w:color="auto"/>
        <w:left w:val="none" w:sz="0" w:space="0" w:color="auto"/>
        <w:bottom w:val="none" w:sz="0" w:space="0" w:color="auto"/>
        <w:right w:val="none" w:sz="0" w:space="0" w:color="auto"/>
      </w:divBdr>
    </w:div>
    <w:div w:id="624971412">
      <w:bodyDiv w:val="1"/>
      <w:marLeft w:val="0"/>
      <w:marRight w:val="0"/>
      <w:marTop w:val="0"/>
      <w:marBottom w:val="0"/>
      <w:divBdr>
        <w:top w:val="none" w:sz="0" w:space="0" w:color="auto"/>
        <w:left w:val="none" w:sz="0" w:space="0" w:color="auto"/>
        <w:bottom w:val="none" w:sz="0" w:space="0" w:color="auto"/>
        <w:right w:val="none" w:sz="0" w:space="0" w:color="auto"/>
      </w:divBdr>
    </w:div>
    <w:div w:id="626353229">
      <w:bodyDiv w:val="1"/>
      <w:marLeft w:val="0"/>
      <w:marRight w:val="0"/>
      <w:marTop w:val="0"/>
      <w:marBottom w:val="0"/>
      <w:divBdr>
        <w:top w:val="none" w:sz="0" w:space="0" w:color="auto"/>
        <w:left w:val="none" w:sz="0" w:space="0" w:color="auto"/>
        <w:bottom w:val="none" w:sz="0" w:space="0" w:color="auto"/>
        <w:right w:val="none" w:sz="0" w:space="0" w:color="auto"/>
      </w:divBdr>
    </w:div>
    <w:div w:id="672145442">
      <w:bodyDiv w:val="1"/>
      <w:marLeft w:val="0"/>
      <w:marRight w:val="0"/>
      <w:marTop w:val="0"/>
      <w:marBottom w:val="0"/>
      <w:divBdr>
        <w:top w:val="none" w:sz="0" w:space="0" w:color="auto"/>
        <w:left w:val="none" w:sz="0" w:space="0" w:color="auto"/>
        <w:bottom w:val="none" w:sz="0" w:space="0" w:color="auto"/>
        <w:right w:val="none" w:sz="0" w:space="0" w:color="auto"/>
      </w:divBdr>
    </w:div>
    <w:div w:id="687145081">
      <w:bodyDiv w:val="1"/>
      <w:marLeft w:val="0"/>
      <w:marRight w:val="0"/>
      <w:marTop w:val="0"/>
      <w:marBottom w:val="0"/>
      <w:divBdr>
        <w:top w:val="none" w:sz="0" w:space="0" w:color="auto"/>
        <w:left w:val="none" w:sz="0" w:space="0" w:color="auto"/>
        <w:bottom w:val="none" w:sz="0" w:space="0" w:color="auto"/>
        <w:right w:val="none" w:sz="0" w:space="0" w:color="auto"/>
      </w:divBdr>
    </w:div>
    <w:div w:id="706293862">
      <w:bodyDiv w:val="1"/>
      <w:marLeft w:val="0"/>
      <w:marRight w:val="0"/>
      <w:marTop w:val="0"/>
      <w:marBottom w:val="0"/>
      <w:divBdr>
        <w:top w:val="none" w:sz="0" w:space="0" w:color="auto"/>
        <w:left w:val="none" w:sz="0" w:space="0" w:color="auto"/>
        <w:bottom w:val="none" w:sz="0" w:space="0" w:color="auto"/>
        <w:right w:val="none" w:sz="0" w:space="0" w:color="auto"/>
      </w:divBdr>
    </w:div>
    <w:div w:id="710501868">
      <w:bodyDiv w:val="1"/>
      <w:marLeft w:val="0"/>
      <w:marRight w:val="0"/>
      <w:marTop w:val="0"/>
      <w:marBottom w:val="0"/>
      <w:divBdr>
        <w:top w:val="none" w:sz="0" w:space="0" w:color="auto"/>
        <w:left w:val="none" w:sz="0" w:space="0" w:color="auto"/>
        <w:bottom w:val="none" w:sz="0" w:space="0" w:color="auto"/>
        <w:right w:val="none" w:sz="0" w:space="0" w:color="auto"/>
      </w:divBdr>
    </w:div>
    <w:div w:id="712772304">
      <w:bodyDiv w:val="1"/>
      <w:marLeft w:val="0"/>
      <w:marRight w:val="0"/>
      <w:marTop w:val="0"/>
      <w:marBottom w:val="0"/>
      <w:divBdr>
        <w:top w:val="none" w:sz="0" w:space="0" w:color="auto"/>
        <w:left w:val="none" w:sz="0" w:space="0" w:color="auto"/>
        <w:bottom w:val="none" w:sz="0" w:space="0" w:color="auto"/>
        <w:right w:val="none" w:sz="0" w:space="0" w:color="auto"/>
      </w:divBdr>
    </w:div>
    <w:div w:id="717631065">
      <w:bodyDiv w:val="1"/>
      <w:marLeft w:val="0"/>
      <w:marRight w:val="0"/>
      <w:marTop w:val="0"/>
      <w:marBottom w:val="0"/>
      <w:divBdr>
        <w:top w:val="none" w:sz="0" w:space="0" w:color="auto"/>
        <w:left w:val="none" w:sz="0" w:space="0" w:color="auto"/>
        <w:bottom w:val="none" w:sz="0" w:space="0" w:color="auto"/>
        <w:right w:val="none" w:sz="0" w:space="0" w:color="auto"/>
      </w:divBdr>
    </w:div>
    <w:div w:id="726414012">
      <w:bodyDiv w:val="1"/>
      <w:marLeft w:val="0"/>
      <w:marRight w:val="0"/>
      <w:marTop w:val="0"/>
      <w:marBottom w:val="0"/>
      <w:divBdr>
        <w:top w:val="none" w:sz="0" w:space="0" w:color="auto"/>
        <w:left w:val="none" w:sz="0" w:space="0" w:color="auto"/>
        <w:bottom w:val="none" w:sz="0" w:space="0" w:color="auto"/>
        <w:right w:val="none" w:sz="0" w:space="0" w:color="auto"/>
      </w:divBdr>
    </w:div>
    <w:div w:id="756906006">
      <w:bodyDiv w:val="1"/>
      <w:marLeft w:val="0"/>
      <w:marRight w:val="0"/>
      <w:marTop w:val="0"/>
      <w:marBottom w:val="0"/>
      <w:divBdr>
        <w:top w:val="none" w:sz="0" w:space="0" w:color="auto"/>
        <w:left w:val="none" w:sz="0" w:space="0" w:color="auto"/>
        <w:bottom w:val="none" w:sz="0" w:space="0" w:color="auto"/>
        <w:right w:val="none" w:sz="0" w:space="0" w:color="auto"/>
      </w:divBdr>
    </w:div>
    <w:div w:id="764233417">
      <w:bodyDiv w:val="1"/>
      <w:marLeft w:val="0"/>
      <w:marRight w:val="0"/>
      <w:marTop w:val="0"/>
      <w:marBottom w:val="0"/>
      <w:divBdr>
        <w:top w:val="none" w:sz="0" w:space="0" w:color="auto"/>
        <w:left w:val="none" w:sz="0" w:space="0" w:color="auto"/>
        <w:bottom w:val="none" w:sz="0" w:space="0" w:color="auto"/>
        <w:right w:val="none" w:sz="0" w:space="0" w:color="auto"/>
      </w:divBdr>
    </w:div>
    <w:div w:id="767696162">
      <w:bodyDiv w:val="1"/>
      <w:marLeft w:val="0"/>
      <w:marRight w:val="0"/>
      <w:marTop w:val="0"/>
      <w:marBottom w:val="0"/>
      <w:divBdr>
        <w:top w:val="none" w:sz="0" w:space="0" w:color="auto"/>
        <w:left w:val="none" w:sz="0" w:space="0" w:color="auto"/>
        <w:bottom w:val="none" w:sz="0" w:space="0" w:color="auto"/>
        <w:right w:val="none" w:sz="0" w:space="0" w:color="auto"/>
      </w:divBdr>
    </w:div>
    <w:div w:id="767703171">
      <w:bodyDiv w:val="1"/>
      <w:marLeft w:val="0"/>
      <w:marRight w:val="0"/>
      <w:marTop w:val="0"/>
      <w:marBottom w:val="0"/>
      <w:divBdr>
        <w:top w:val="none" w:sz="0" w:space="0" w:color="auto"/>
        <w:left w:val="none" w:sz="0" w:space="0" w:color="auto"/>
        <w:bottom w:val="none" w:sz="0" w:space="0" w:color="auto"/>
        <w:right w:val="none" w:sz="0" w:space="0" w:color="auto"/>
      </w:divBdr>
    </w:div>
    <w:div w:id="768623212">
      <w:bodyDiv w:val="1"/>
      <w:marLeft w:val="0"/>
      <w:marRight w:val="0"/>
      <w:marTop w:val="0"/>
      <w:marBottom w:val="0"/>
      <w:divBdr>
        <w:top w:val="none" w:sz="0" w:space="0" w:color="auto"/>
        <w:left w:val="none" w:sz="0" w:space="0" w:color="auto"/>
        <w:bottom w:val="none" w:sz="0" w:space="0" w:color="auto"/>
        <w:right w:val="none" w:sz="0" w:space="0" w:color="auto"/>
      </w:divBdr>
    </w:div>
    <w:div w:id="787816100">
      <w:bodyDiv w:val="1"/>
      <w:marLeft w:val="0"/>
      <w:marRight w:val="0"/>
      <w:marTop w:val="0"/>
      <w:marBottom w:val="0"/>
      <w:divBdr>
        <w:top w:val="none" w:sz="0" w:space="0" w:color="auto"/>
        <w:left w:val="none" w:sz="0" w:space="0" w:color="auto"/>
        <w:bottom w:val="none" w:sz="0" w:space="0" w:color="auto"/>
        <w:right w:val="none" w:sz="0" w:space="0" w:color="auto"/>
      </w:divBdr>
      <w:divsChild>
        <w:div w:id="1320965954">
          <w:marLeft w:val="0"/>
          <w:marRight w:val="0"/>
          <w:marTop w:val="0"/>
          <w:marBottom w:val="0"/>
          <w:divBdr>
            <w:top w:val="single" w:sz="6" w:space="4" w:color="auto"/>
            <w:left w:val="single" w:sz="6" w:space="4" w:color="auto"/>
            <w:bottom w:val="single" w:sz="6" w:space="4" w:color="auto"/>
            <w:right w:val="single" w:sz="6" w:space="4" w:color="auto"/>
          </w:divBdr>
          <w:divsChild>
            <w:div w:id="1414737251">
              <w:marLeft w:val="0"/>
              <w:marRight w:val="0"/>
              <w:marTop w:val="0"/>
              <w:marBottom w:val="0"/>
              <w:divBdr>
                <w:top w:val="none" w:sz="0" w:space="0" w:color="auto"/>
                <w:left w:val="none" w:sz="0" w:space="0" w:color="auto"/>
                <w:bottom w:val="none" w:sz="0" w:space="0" w:color="auto"/>
                <w:right w:val="none" w:sz="0" w:space="0" w:color="auto"/>
              </w:divBdr>
              <w:divsChild>
                <w:div w:id="118450355">
                  <w:marLeft w:val="0"/>
                  <w:marRight w:val="0"/>
                  <w:marTop w:val="0"/>
                  <w:marBottom w:val="0"/>
                  <w:divBdr>
                    <w:top w:val="none" w:sz="0" w:space="0" w:color="auto"/>
                    <w:left w:val="none" w:sz="0" w:space="0" w:color="auto"/>
                    <w:bottom w:val="none" w:sz="0" w:space="0" w:color="auto"/>
                    <w:right w:val="none" w:sz="0" w:space="0" w:color="auto"/>
                  </w:divBdr>
                  <w:divsChild>
                    <w:div w:id="203935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3230">
          <w:marLeft w:val="0"/>
          <w:marRight w:val="0"/>
          <w:marTop w:val="0"/>
          <w:marBottom w:val="0"/>
          <w:divBdr>
            <w:top w:val="single" w:sz="6" w:space="4" w:color="ABABAB"/>
            <w:left w:val="single" w:sz="6" w:space="4" w:color="ABABAB"/>
            <w:bottom w:val="single" w:sz="6" w:space="4" w:color="ABABAB"/>
            <w:right w:val="single" w:sz="6" w:space="4" w:color="ABABAB"/>
          </w:divBdr>
          <w:divsChild>
            <w:div w:id="1768034225">
              <w:marLeft w:val="0"/>
              <w:marRight w:val="0"/>
              <w:marTop w:val="0"/>
              <w:marBottom w:val="0"/>
              <w:divBdr>
                <w:top w:val="none" w:sz="0" w:space="0" w:color="auto"/>
                <w:left w:val="none" w:sz="0" w:space="0" w:color="auto"/>
                <w:bottom w:val="none" w:sz="0" w:space="0" w:color="auto"/>
                <w:right w:val="none" w:sz="0" w:space="0" w:color="auto"/>
              </w:divBdr>
              <w:divsChild>
                <w:div w:id="4399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46606">
      <w:bodyDiv w:val="1"/>
      <w:marLeft w:val="0"/>
      <w:marRight w:val="0"/>
      <w:marTop w:val="0"/>
      <w:marBottom w:val="0"/>
      <w:divBdr>
        <w:top w:val="none" w:sz="0" w:space="0" w:color="auto"/>
        <w:left w:val="none" w:sz="0" w:space="0" w:color="auto"/>
        <w:bottom w:val="none" w:sz="0" w:space="0" w:color="auto"/>
        <w:right w:val="none" w:sz="0" w:space="0" w:color="auto"/>
      </w:divBdr>
    </w:div>
    <w:div w:id="801118457">
      <w:bodyDiv w:val="1"/>
      <w:marLeft w:val="0"/>
      <w:marRight w:val="0"/>
      <w:marTop w:val="0"/>
      <w:marBottom w:val="0"/>
      <w:divBdr>
        <w:top w:val="none" w:sz="0" w:space="0" w:color="auto"/>
        <w:left w:val="none" w:sz="0" w:space="0" w:color="auto"/>
        <w:bottom w:val="none" w:sz="0" w:space="0" w:color="auto"/>
        <w:right w:val="none" w:sz="0" w:space="0" w:color="auto"/>
      </w:divBdr>
    </w:div>
    <w:div w:id="804130060">
      <w:bodyDiv w:val="1"/>
      <w:marLeft w:val="0"/>
      <w:marRight w:val="0"/>
      <w:marTop w:val="0"/>
      <w:marBottom w:val="0"/>
      <w:divBdr>
        <w:top w:val="none" w:sz="0" w:space="0" w:color="auto"/>
        <w:left w:val="none" w:sz="0" w:space="0" w:color="auto"/>
        <w:bottom w:val="none" w:sz="0" w:space="0" w:color="auto"/>
        <w:right w:val="none" w:sz="0" w:space="0" w:color="auto"/>
      </w:divBdr>
    </w:div>
    <w:div w:id="823279068">
      <w:bodyDiv w:val="1"/>
      <w:marLeft w:val="0"/>
      <w:marRight w:val="0"/>
      <w:marTop w:val="0"/>
      <w:marBottom w:val="0"/>
      <w:divBdr>
        <w:top w:val="none" w:sz="0" w:space="0" w:color="auto"/>
        <w:left w:val="none" w:sz="0" w:space="0" w:color="auto"/>
        <w:bottom w:val="none" w:sz="0" w:space="0" w:color="auto"/>
        <w:right w:val="none" w:sz="0" w:space="0" w:color="auto"/>
      </w:divBdr>
    </w:div>
    <w:div w:id="825820789">
      <w:bodyDiv w:val="1"/>
      <w:marLeft w:val="0"/>
      <w:marRight w:val="0"/>
      <w:marTop w:val="0"/>
      <w:marBottom w:val="0"/>
      <w:divBdr>
        <w:top w:val="none" w:sz="0" w:space="0" w:color="auto"/>
        <w:left w:val="none" w:sz="0" w:space="0" w:color="auto"/>
        <w:bottom w:val="none" w:sz="0" w:space="0" w:color="auto"/>
        <w:right w:val="none" w:sz="0" w:space="0" w:color="auto"/>
      </w:divBdr>
    </w:div>
    <w:div w:id="835337605">
      <w:bodyDiv w:val="1"/>
      <w:marLeft w:val="0"/>
      <w:marRight w:val="0"/>
      <w:marTop w:val="0"/>
      <w:marBottom w:val="0"/>
      <w:divBdr>
        <w:top w:val="none" w:sz="0" w:space="0" w:color="auto"/>
        <w:left w:val="none" w:sz="0" w:space="0" w:color="auto"/>
        <w:bottom w:val="none" w:sz="0" w:space="0" w:color="auto"/>
        <w:right w:val="none" w:sz="0" w:space="0" w:color="auto"/>
      </w:divBdr>
    </w:div>
    <w:div w:id="843981320">
      <w:bodyDiv w:val="1"/>
      <w:marLeft w:val="0"/>
      <w:marRight w:val="0"/>
      <w:marTop w:val="0"/>
      <w:marBottom w:val="0"/>
      <w:divBdr>
        <w:top w:val="none" w:sz="0" w:space="0" w:color="auto"/>
        <w:left w:val="none" w:sz="0" w:space="0" w:color="auto"/>
        <w:bottom w:val="none" w:sz="0" w:space="0" w:color="auto"/>
        <w:right w:val="none" w:sz="0" w:space="0" w:color="auto"/>
      </w:divBdr>
    </w:div>
    <w:div w:id="873033030">
      <w:bodyDiv w:val="1"/>
      <w:marLeft w:val="0"/>
      <w:marRight w:val="0"/>
      <w:marTop w:val="0"/>
      <w:marBottom w:val="0"/>
      <w:divBdr>
        <w:top w:val="none" w:sz="0" w:space="0" w:color="auto"/>
        <w:left w:val="none" w:sz="0" w:space="0" w:color="auto"/>
        <w:bottom w:val="none" w:sz="0" w:space="0" w:color="auto"/>
        <w:right w:val="none" w:sz="0" w:space="0" w:color="auto"/>
      </w:divBdr>
    </w:div>
    <w:div w:id="897744092">
      <w:bodyDiv w:val="1"/>
      <w:marLeft w:val="0"/>
      <w:marRight w:val="0"/>
      <w:marTop w:val="0"/>
      <w:marBottom w:val="0"/>
      <w:divBdr>
        <w:top w:val="none" w:sz="0" w:space="0" w:color="auto"/>
        <w:left w:val="none" w:sz="0" w:space="0" w:color="auto"/>
        <w:bottom w:val="none" w:sz="0" w:space="0" w:color="auto"/>
        <w:right w:val="none" w:sz="0" w:space="0" w:color="auto"/>
      </w:divBdr>
    </w:div>
    <w:div w:id="899561599">
      <w:bodyDiv w:val="1"/>
      <w:marLeft w:val="0"/>
      <w:marRight w:val="0"/>
      <w:marTop w:val="0"/>
      <w:marBottom w:val="0"/>
      <w:divBdr>
        <w:top w:val="none" w:sz="0" w:space="0" w:color="auto"/>
        <w:left w:val="none" w:sz="0" w:space="0" w:color="auto"/>
        <w:bottom w:val="none" w:sz="0" w:space="0" w:color="auto"/>
        <w:right w:val="none" w:sz="0" w:space="0" w:color="auto"/>
      </w:divBdr>
    </w:div>
    <w:div w:id="900215129">
      <w:bodyDiv w:val="1"/>
      <w:marLeft w:val="0"/>
      <w:marRight w:val="0"/>
      <w:marTop w:val="0"/>
      <w:marBottom w:val="0"/>
      <w:divBdr>
        <w:top w:val="none" w:sz="0" w:space="0" w:color="auto"/>
        <w:left w:val="none" w:sz="0" w:space="0" w:color="auto"/>
        <w:bottom w:val="none" w:sz="0" w:space="0" w:color="auto"/>
        <w:right w:val="none" w:sz="0" w:space="0" w:color="auto"/>
      </w:divBdr>
    </w:div>
    <w:div w:id="916867471">
      <w:bodyDiv w:val="1"/>
      <w:marLeft w:val="0"/>
      <w:marRight w:val="0"/>
      <w:marTop w:val="0"/>
      <w:marBottom w:val="0"/>
      <w:divBdr>
        <w:top w:val="none" w:sz="0" w:space="0" w:color="auto"/>
        <w:left w:val="none" w:sz="0" w:space="0" w:color="auto"/>
        <w:bottom w:val="none" w:sz="0" w:space="0" w:color="auto"/>
        <w:right w:val="none" w:sz="0" w:space="0" w:color="auto"/>
      </w:divBdr>
    </w:div>
    <w:div w:id="920597878">
      <w:bodyDiv w:val="1"/>
      <w:marLeft w:val="0"/>
      <w:marRight w:val="0"/>
      <w:marTop w:val="0"/>
      <w:marBottom w:val="0"/>
      <w:divBdr>
        <w:top w:val="none" w:sz="0" w:space="0" w:color="auto"/>
        <w:left w:val="none" w:sz="0" w:space="0" w:color="auto"/>
        <w:bottom w:val="none" w:sz="0" w:space="0" w:color="auto"/>
        <w:right w:val="none" w:sz="0" w:space="0" w:color="auto"/>
      </w:divBdr>
    </w:div>
    <w:div w:id="926428913">
      <w:bodyDiv w:val="1"/>
      <w:marLeft w:val="0"/>
      <w:marRight w:val="0"/>
      <w:marTop w:val="0"/>
      <w:marBottom w:val="0"/>
      <w:divBdr>
        <w:top w:val="none" w:sz="0" w:space="0" w:color="auto"/>
        <w:left w:val="none" w:sz="0" w:space="0" w:color="auto"/>
        <w:bottom w:val="none" w:sz="0" w:space="0" w:color="auto"/>
        <w:right w:val="none" w:sz="0" w:space="0" w:color="auto"/>
      </w:divBdr>
    </w:div>
    <w:div w:id="932590927">
      <w:bodyDiv w:val="1"/>
      <w:marLeft w:val="0"/>
      <w:marRight w:val="0"/>
      <w:marTop w:val="0"/>
      <w:marBottom w:val="0"/>
      <w:divBdr>
        <w:top w:val="none" w:sz="0" w:space="0" w:color="auto"/>
        <w:left w:val="none" w:sz="0" w:space="0" w:color="auto"/>
        <w:bottom w:val="none" w:sz="0" w:space="0" w:color="auto"/>
        <w:right w:val="none" w:sz="0" w:space="0" w:color="auto"/>
      </w:divBdr>
    </w:div>
    <w:div w:id="958989900">
      <w:bodyDiv w:val="1"/>
      <w:marLeft w:val="0"/>
      <w:marRight w:val="0"/>
      <w:marTop w:val="0"/>
      <w:marBottom w:val="0"/>
      <w:divBdr>
        <w:top w:val="none" w:sz="0" w:space="0" w:color="auto"/>
        <w:left w:val="none" w:sz="0" w:space="0" w:color="auto"/>
        <w:bottom w:val="none" w:sz="0" w:space="0" w:color="auto"/>
        <w:right w:val="none" w:sz="0" w:space="0" w:color="auto"/>
      </w:divBdr>
    </w:div>
    <w:div w:id="963654884">
      <w:bodyDiv w:val="1"/>
      <w:marLeft w:val="0"/>
      <w:marRight w:val="0"/>
      <w:marTop w:val="0"/>
      <w:marBottom w:val="0"/>
      <w:divBdr>
        <w:top w:val="none" w:sz="0" w:space="0" w:color="auto"/>
        <w:left w:val="none" w:sz="0" w:space="0" w:color="auto"/>
        <w:bottom w:val="none" w:sz="0" w:space="0" w:color="auto"/>
        <w:right w:val="none" w:sz="0" w:space="0" w:color="auto"/>
      </w:divBdr>
    </w:div>
    <w:div w:id="969939277">
      <w:bodyDiv w:val="1"/>
      <w:marLeft w:val="0"/>
      <w:marRight w:val="0"/>
      <w:marTop w:val="0"/>
      <w:marBottom w:val="0"/>
      <w:divBdr>
        <w:top w:val="none" w:sz="0" w:space="0" w:color="auto"/>
        <w:left w:val="none" w:sz="0" w:space="0" w:color="auto"/>
        <w:bottom w:val="none" w:sz="0" w:space="0" w:color="auto"/>
        <w:right w:val="none" w:sz="0" w:space="0" w:color="auto"/>
      </w:divBdr>
      <w:divsChild>
        <w:div w:id="398331802">
          <w:marLeft w:val="0"/>
          <w:marRight w:val="0"/>
          <w:marTop w:val="0"/>
          <w:marBottom w:val="0"/>
          <w:divBdr>
            <w:top w:val="single" w:sz="6" w:space="4" w:color="auto"/>
            <w:left w:val="single" w:sz="6" w:space="4" w:color="auto"/>
            <w:bottom w:val="single" w:sz="6" w:space="4" w:color="auto"/>
            <w:right w:val="single" w:sz="6" w:space="4" w:color="auto"/>
          </w:divBdr>
          <w:divsChild>
            <w:div w:id="588538927">
              <w:marLeft w:val="0"/>
              <w:marRight w:val="0"/>
              <w:marTop w:val="0"/>
              <w:marBottom w:val="0"/>
              <w:divBdr>
                <w:top w:val="none" w:sz="0" w:space="0" w:color="auto"/>
                <w:left w:val="none" w:sz="0" w:space="0" w:color="auto"/>
                <w:bottom w:val="none" w:sz="0" w:space="0" w:color="auto"/>
                <w:right w:val="none" w:sz="0" w:space="0" w:color="auto"/>
              </w:divBdr>
              <w:divsChild>
                <w:div w:id="1796752480">
                  <w:marLeft w:val="0"/>
                  <w:marRight w:val="0"/>
                  <w:marTop w:val="0"/>
                  <w:marBottom w:val="0"/>
                  <w:divBdr>
                    <w:top w:val="none" w:sz="0" w:space="0" w:color="auto"/>
                    <w:left w:val="none" w:sz="0" w:space="0" w:color="auto"/>
                    <w:bottom w:val="none" w:sz="0" w:space="0" w:color="auto"/>
                    <w:right w:val="none" w:sz="0" w:space="0" w:color="auto"/>
                  </w:divBdr>
                  <w:divsChild>
                    <w:div w:id="14407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4379">
          <w:marLeft w:val="0"/>
          <w:marRight w:val="0"/>
          <w:marTop w:val="0"/>
          <w:marBottom w:val="0"/>
          <w:divBdr>
            <w:top w:val="single" w:sz="6" w:space="4" w:color="ABABAB"/>
            <w:left w:val="single" w:sz="6" w:space="4" w:color="ABABAB"/>
            <w:bottom w:val="single" w:sz="6" w:space="4" w:color="ABABAB"/>
            <w:right w:val="single" w:sz="6" w:space="4" w:color="ABABAB"/>
          </w:divBdr>
          <w:divsChild>
            <w:div w:id="789906120">
              <w:marLeft w:val="0"/>
              <w:marRight w:val="0"/>
              <w:marTop w:val="0"/>
              <w:marBottom w:val="0"/>
              <w:divBdr>
                <w:top w:val="none" w:sz="0" w:space="0" w:color="auto"/>
                <w:left w:val="none" w:sz="0" w:space="0" w:color="auto"/>
                <w:bottom w:val="none" w:sz="0" w:space="0" w:color="auto"/>
                <w:right w:val="none" w:sz="0" w:space="0" w:color="auto"/>
              </w:divBdr>
              <w:divsChild>
                <w:div w:id="27798128">
                  <w:marLeft w:val="0"/>
                  <w:marRight w:val="0"/>
                  <w:marTop w:val="0"/>
                  <w:marBottom w:val="0"/>
                  <w:divBdr>
                    <w:top w:val="none" w:sz="0" w:space="0" w:color="auto"/>
                    <w:left w:val="none" w:sz="0" w:space="0" w:color="auto"/>
                    <w:bottom w:val="none" w:sz="0" w:space="0" w:color="auto"/>
                    <w:right w:val="none" w:sz="0" w:space="0" w:color="auto"/>
                  </w:divBdr>
                  <w:divsChild>
                    <w:div w:id="931355941">
                      <w:marLeft w:val="0"/>
                      <w:marRight w:val="0"/>
                      <w:marTop w:val="0"/>
                      <w:marBottom w:val="0"/>
                      <w:divBdr>
                        <w:top w:val="single" w:sz="6" w:space="0" w:color="CFCFCF"/>
                        <w:left w:val="single" w:sz="6" w:space="0" w:color="CFCFCF"/>
                        <w:bottom w:val="single" w:sz="6" w:space="0" w:color="CFCFCF"/>
                        <w:right w:val="single" w:sz="6" w:space="0" w:color="CFCFCF"/>
                      </w:divBdr>
                      <w:divsChild>
                        <w:div w:id="1879120956">
                          <w:marLeft w:val="0"/>
                          <w:marRight w:val="0"/>
                          <w:marTop w:val="0"/>
                          <w:marBottom w:val="0"/>
                          <w:divBdr>
                            <w:top w:val="none" w:sz="0" w:space="0" w:color="auto"/>
                            <w:left w:val="none" w:sz="0" w:space="0" w:color="auto"/>
                            <w:bottom w:val="none" w:sz="0" w:space="0" w:color="auto"/>
                            <w:right w:val="none" w:sz="0" w:space="0" w:color="auto"/>
                          </w:divBdr>
                          <w:divsChild>
                            <w:div w:id="1136607162">
                              <w:marLeft w:val="0"/>
                              <w:marRight w:val="-750"/>
                              <w:marTop w:val="0"/>
                              <w:marBottom w:val="0"/>
                              <w:divBdr>
                                <w:top w:val="none" w:sz="0" w:space="0" w:color="auto"/>
                                <w:left w:val="none" w:sz="0" w:space="0" w:color="auto"/>
                                <w:bottom w:val="none" w:sz="0" w:space="0" w:color="auto"/>
                                <w:right w:val="none" w:sz="0" w:space="0" w:color="auto"/>
                              </w:divBdr>
                              <w:divsChild>
                                <w:div w:id="1373648344">
                                  <w:marLeft w:val="0"/>
                                  <w:marRight w:val="0"/>
                                  <w:marTop w:val="0"/>
                                  <w:marBottom w:val="0"/>
                                  <w:divBdr>
                                    <w:top w:val="none" w:sz="0" w:space="0" w:color="auto"/>
                                    <w:left w:val="none" w:sz="0" w:space="0" w:color="auto"/>
                                    <w:bottom w:val="none" w:sz="0" w:space="0" w:color="auto"/>
                                    <w:right w:val="none" w:sz="0" w:space="0" w:color="auto"/>
                                  </w:divBdr>
                                  <w:divsChild>
                                    <w:div w:id="1179083305">
                                      <w:marLeft w:val="0"/>
                                      <w:marRight w:val="0"/>
                                      <w:marTop w:val="0"/>
                                      <w:marBottom w:val="0"/>
                                      <w:divBdr>
                                        <w:top w:val="none" w:sz="0" w:space="0" w:color="auto"/>
                                        <w:left w:val="none" w:sz="0" w:space="0" w:color="auto"/>
                                        <w:bottom w:val="none" w:sz="0" w:space="0" w:color="auto"/>
                                        <w:right w:val="none" w:sz="0" w:space="0" w:color="auto"/>
                                      </w:divBdr>
                                      <w:divsChild>
                                        <w:div w:id="1010064182">
                                          <w:marLeft w:val="0"/>
                                          <w:marRight w:val="0"/>
                                          <w:marTop w:val="0"/>
                                          <w:marBottom w:val="0"/>
                                          <w:divBdr>
                                            <w:top w:val="none" w:sz="0" w:space="0" w:color="auto"/>
                                            <w:left w:val="none" w:sz="0" w:space="0" w:color="auto"/>
                                            <w:bottom w:val="none" w:sz="0" w:space="0" w:color="auto"/>
                                            <w:right w:val="none" w:sz="0" w:space="0" w:color="auto"/>
                                          </w:divBdr>
                                          <w:divsChild>
                                            <w:div w:id="201602160">
                                              <w:marLeft w:val="0"/>
                                              <w:marRight w:val="0"/>
                                              <w:marTop w:val="0"/>
                                              <w:marBottom w:val="0"/>
                                              <w:divBdr>
                                                <w:top w:val="none" w:sz="0" w:space="0" w:color="auto"/>
                                                <w:left w:val="none" w:sz="0" w:space="0" w:color="auto"/>
                                                <w:bottom w:val="none" w:sz="0" w:space="0" w:color="auto"/>
                                                <w:right w:val="none" w:sz="0" w:space="0" w:color="auto"/>
                                              </w:divBdr>
                                              <w:divsChild>
                                                <w:div w:id="5079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400615">
      <w:bodyDiv w:val="1"/>
      <w:marLeft w:val="0"/>
      <w:marRight w:val="0"/>
      <w:marTop w:val="0"/>
      <w:marBottom w:val="0"/>
      <w:divBdr>
        <w:top w:val="none" w:sz="0" w:space="0" w:color="auto"/>
        <w:left w:val="none" w:sz="0" w:space="0" w:color="auto"/>
        <w:bottom w:val="none" w:sz="0" w:space="0" w:color="auto"/>
        <w:right w:val="none" w:sz="0" w:space="0" w:color="auto"/>
      </w:divBdr>
    </w:div>
    <w:div w:id="973558137">
      <w:bodyDiv w:val="1"/>
      <w:marLeft w:val="0"/>
      <w:marRight w:val="0"/>
      <w:marTop w:val="0"/>
      <w:marBottom w:val="0"/>
      <w:divBdr>
        <w:top w:val="none" w:sz="0" w:space="0" w:color="auto"/>
        <w:left w:val="none" w:sz="0" w:space="0" w:color="auto"/>
        <w:bottom w:val="none" w:sz="0" w:space="0" w:color="auto"/>
        <w:right w:val="none" w:sz="0" w:space="0" w:color="auto"/>
      </w:divBdr>
    </w:div>
    <w:div w:id="984969617">
      <w:bodyDiv w:val="1"/>
      <w:marLeft w:val="0"/>
      <w:marRight w:val="0"/>
      <w:marTop w:val="0"/>
      <w:marBottom w:val="0"/>
      <w:divBdr>
        <w:top w:val="none" w:sz="0" w:space="0" w:color="auto"/>
        <w:left w:val="none" w:sz="0" w:space="0" w:color="auto"/>
        <w:bottom w:val="none" w:sz="0" w:space="0" w:color="auto"/>
        <w:right w:val="none" w:sz="0" w:space="0" w:color="auto"/>
      </w:divBdr>
      <w:divsChild>
        <w:div w:id="247692581">
          <w:marLeft w:val="0"/>
          <w:marRight w:val="0"/>
          <w:marTop w:val="0"/>
          <w:marBottom w:val="0"/>
          <w:divBdr>
            <w:top w:val="single" w:sz="6" w:space="4" w:color="auto"/>
            <w:left w:val="single" w:sz="6" w:space="4" w:color="auto"/>
            <w:bottom w:val="single" w:sz="6" w:space="4" w:color="auto"/>
            <w:right w:val="single" w:sz="6" w:space="4" w:color="auto"/>
          </w:divBdr>
          <w:divsChild>
            <w:div w:id="1704674793">
              <w:marLeft w:val="0"/>
              <w:marRight w:val="0"/>
              <w:marTop w:val="0"/>
              <w:marBottom w:val="0"/>
              <w:divBdr>
                <w:top w:val="none" w:sz="0" w:space="0" w:color="auto"/>
                <w:left w:val="none" w:sz="0" w:space="0" w:color="auto"/>
                <w:bottom w:val="none" w:sz="0" w:space="0" w:color="auto"/>
                <w:right w:val="none" w:sz="0" w:space="0" w:color="auto"/>
              </w:divBdr>
              <w:divsChild>
                <w:div w:id="16086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61431">
          <w:marLeft w:val="0"/>
          <w:marRight w:val="0"/>
          <w:marTop w:val="0"/>
          <w:marBottom w:val="0"/>
          <w:divBdr>
            <w:top w:val="single" w:sz="6" w:space="4" w:color="ABABAB"/>
            <w:left w:val="single" w:sz="6" w:space="4" w:color="ABABAB"/>
            <w:bottom w:val="single" w:sz="6" w:space="4" w:color="ABABAB"/>
            <w:right w:val="single" w:sz="6" w:space="4" w:color="ABABAB"/>
          </w:divBdr>
          <w:divsChild>
            <w:div w:id="1362243638">
              <w:marLeft w:val="0"/>
              <w:marRight w:val="0"/>
              <w:marTop w:val="0"/>
              <w:marBottom w:val="0"/>
              <w:divBdr>
                <w:top w:val="none" w:sz="0" w:space="0" w:color="auto"/>
                <w:left w:val="none" w:sz="0" w:space="0" w:color="auto"/>
                <w:bottom w:val="none" w:sz="0" w:space="0" w:color="auto"/>
                <w:right w:val="none" w:sz="0" w:space="0" w:color="auto"/>
              </w:divBdr>
              <w:divsChild>
                <w:div w:id="6576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738025">
      <w:bodyDiv w:val="1"/>
      <w:marLeft w:val="0"/>
      <w:marRight w:val="0"/>
      <w:marTop w:val="0"/>
      <w:marBottom w:val="0"/>
      <w:divBdr>
        <w:top w:val="none" w:sz="0" w:space="0" w:color="auto"/>
        <w:left w:val="none" w:sz="0" w:space="0" w:color="auto"/>
        <w:bottom w:val="none" w:sz="0" w:space="0" w:color="auto"/>
        <w:right w:val="none" w:sz="0" w:space="0" w:color="auto"/>
      </w:divBdr>
    </w:div>
    <w:div w:id="1021276709">
      <w:bodyDiv w:val="1"/>
      <w:marLeft w:val="0"/>
      <w:marRight w:val="0"/>
      <w:marTop w:val="0"/>
      <w:marBottom w:val="0"/>
      <w:divBdr>
        <w:top w:val="none" w:sz="0" w:space="0" w:color="auto"/>
        <w:left w:val="none" w:sz="0" w:space="0" w:color="auto"/>
        <w:bottom w:val="none" w:sz="0" w:space="0" w:color="auto"/>
        <w:right w:val="none" w:sz="0" w:space="0" w:color="auto"/>
      </w:divBdr>
    </w:div>
    <w:div w:id="1031612802">
      <w:bodyDiv w:val="1"/>
      <w:marLeft w:val="0"/>
      <w:marRight w:val="0"/>
      <w:marTop w:val="0"/>
      <w:marBottom w:val="0"/>
      <w:divBdr>
        <w:top w:val="none" w:sz="0" w:space="0" w:color="auto"/>
        <w:left w:val="none" w:sz="0" w:space="0" w:color="auto"/>
        <w:bottom w:val="none" w:sz="0" w:space="0" w:color="auto"/>
        <w:right w:val="none" w:sz="0" w:space="0" w:color="auto"/>
      </w:divBdr>
    </w:div>
    <w:div w:id="1042750417">
      <w:bodyDiv w:val="1"/>
      <w:marLeft w:val="0"/>
      <w:marRight w:val="0"/>
      <w:marTop w:val="0"/>
      <w:marBottom w:val="0"/>
      <w:divBdr>
        <w:top w:val="none" w:sz="0" w:space="0" w:color="auto"/>
        <w:left w:val="none" w:sz="0" w:space="0" w:color="auto"/>
        <w:bottom w:val="none" w:sz="0" w:space="0" w:color="auto"/>
        <w:right w:val="none" w:sz="0" w:space="0" w:color="auto"/>
      </w:divBdr>
    </w:div>
    <w:div w:id="1050543203">
      <w:bodyDiv w:val="1"/>
      <w:marLeft w:val="0"/>
      <w:marRight w:val="0"/>
      <w:marTop w:val="0"/>
      <w:marBottom w:val="0"/>
      <w:divBdr>
        <w:top w:val="none" w:sz="0" w:space="0" w:color="auto"/>
        <w:left w:val="none" w:sz="0" w:space="0" w:color="auto"/>
        <w:bottom w:val="none" w:sz="0" w:space="0" w:color="auto"/>
        <w:right w:val="none" w:sz="0" w:space="0" w:color="auto"/>
      </w:divBdr>
    </w:div>
    <w:div w:id="1051270767">
      <w:bodyDiv w:val="1"/>
      <w:marLeft w:val="0"/>
      <w:marRight w:val="0"/>
      <w:marTop w:val="0"/>
      <w:marBottom w:val="0"/>
      <w:divBdr>
        <w:top w:val="none" w:sz="0" w:space="0" w:color="auto"/>
        <w:left w:val="none" w:sz="0" w:space="0" w:color="auto"/>
        <w:bottom w:val="none" w:sz="0" w:space="0" w:color="auto"/>
        <w:right w:val="none" w:sz="0" w:space="0" w:color="auto"/>
      </w:divBdr>
    </w:div>
    <w:div w:id="1070612019">
      <w:bodyDiv w:val="1"/>
      <w:marLeft w:val="0"/>
      <w:marRight w:val="0"/>
      <w:marTop w:val="0"/>
      <w:marBottom w:val="0"/>
      <w:divBdr>
        <w:top w:val="none" w:sz="0" w:space="0" w:color="auto"/>
        <w:left w:val="none" w:sz="0" w:space="0" w:color="auto"/>
        <w:bottom w:val="none" w:sz="0" w:space="0" w:color="auto"/>
        <w:right w:val="none" w:sz="0" w:space="0" w:color="auto"/>
      </w:divBdr>
    </w:div>
    <w:div w:id="1081173533">
      <w:bodyDiv w:val="1"/>
      <w:marLeft w:val="0"/>
      <w:marRight w:val="0"/>
      <w:marTop w:val="0"/>
      <w:marBottom w:val="0"/>
      <w:divBdr>
        <w:top w:val="none" w:sz="0" w:space="0" w:color="auto"/>
        <w:left w:val="none" w:sz="0" w:space="0" w:color="auto"/>
        <w:bottom w:val="none" w:sz="0" w:space="0" w:color="auto"/>
        <w:right w:val="none" w:sz="0" w:space="0" w:color="auto"/>
      </w:divBdr>
    </w:div>
    <w:div w:id="1101489467">
      <w:bodyDiv w:val="1"/>
      <w:marLeft w:val="0"/>
      <w:marRight w:val="0"/>
      <w:marTop w:val="0"/>
      <w:marBottom w:val="0"/>
      <w:divBdr>
        <w:top w:val="none" w:sz="0" w:space="0" w:color="auto"/>
        <w:left w:val="none" w:sz="0" w:space="0" w:color="auto"/>
        <w:bottom w:val="none" w:sz="0" w:space="0" w:color="auto"/>
        <w:right w:val="none" w:sz="0" w:space="0" w:color="auto"/>
      </w:divBdr>
    </w:div>
    <w:div w:id="1129711977">
      <w:bodyDiv w:val="1"/>
      <w:marLeft w:val="0"/>
      <w:marRight w:val="0"/>
      <w:marTop w:val="0"/>
      <w:marBottom w:val="0"/>
      <w:divBdr>
        <w:top w:val="none" w:sz="0" w:space="0" w:color="auto"/>
        <w:left w:val="none" w:sz="0" w:space="0" w:color="auto"/>
        <w:bottom w:val="none" w:sz="0" w:space="0" w:color="auto"/>
        <w:right w:val="none" w:sz="0" w:space="0" w:color="auto"/>
      </w:divBdr>
    </w:div>
    <w:div w:id="1131287140">
      <w:bodyDiv w:val="1"/>
      <w:marLeft w:val="0"/>
      <w:marRight w:val="0"/>
      <w:marTop w:val="0"/>
      <w:marBottom w:val="0"/>
      <w:divBdr>
        <w:top w:val="none" w:sz="0" w:space="0" w:color="auto"/>
        <w:left w:val="none" w:sz="0" w:space="0" w:color="auto"/>
        <w:bottom w:val="none" w:sz="0" w:space="0" w:color="auto"/>
        <w:right w:val="none" w:sz="0" w:space="0" w:color="auto"/>
      </w:divBdr>
    </w:div>
    <w:div w:id="1135368318">
      <w:bodyDiv w:val="1"/>
      <w:marLeft w:val="0"/>
      <w:marRight w:val="0"/>
      <w:marTop w:val="0"/>
      <w:marBottom w:val="0"/>
      <w:divBdr>
        <w:top w:val="none" w:sz="0" w:space="0" w:color="auto"/>
        <w:left w:val="none" w:sz="0" w:space="0" w:color="auto"/>
        <w:bottom w:val="none" w:sz="0" w:space="0" w:color="auto"/>
        <w:right w:val="none" w:sz="0" w:space="0" w:color="auto"/>
      </w:divBdr>
    </w:div>
    <w:div w:id="1135875658">
      <w:bodyDiv w:val="1"/>
      <w:marLeft w:val="0"/>
      <w:marRight w:val="0"/>
      <w:marTop w:val="0"/>
      <w:marBottom w:val="0"/>
      <w:divBdr>
        <w:top w:val="none" w:sz="0" w:space="0" w:color="auto"/>
        <w:left w:val="none" w:sz="0" w:space="0" w:color="auto"/>
        <w:bottom w:val="none" w:sz="0" w:space="0" w:color="auto"/>
        <w:right w:val="none" w:sz="0" w:space="0" w:color="auto"/>
      </w:divBdr>
    </w:div>
    <w:div w:id="1138105334">
      <w:bodyDiv w:val="1"/>
      <w:marLeft w:val="0"/>
      <w:marRight w:val="0"/>
      <w:marTop w:val="0"/>
      <w:marBottom w:val="0"/>
      <w:divBdr>
        <w:top w:val="none" w:sz="0" w:space="0" w:color="auto"/>
        <w:left w:val="none" w:sz="0" w:space="0" w:color="auto"/>
        <w:bottom w:val="none" w:sz="0" w:space="0" w:color="auto"/>
        <w:right w:val="none" w:sz="0" w:space="0" w:color="auto"/>
      </w:divBdr>
    </w:div>
    <w:div w:id="1145045507">
      <w:bodyDiv w:val="1"/>
      <w:marLeft w:val="0"/>
      <w:marRight w:val="0"/>
      <w:marTop w:val="0"/>
      <w:marBottom w:val="0"/>
      <w:divBdr>
        <w:top w:val="none" w:sz="0" w:space="0" w:color="auto"/>
        <w:left w:val="none" w:sz="0" w:space="0" w:color="auto"/>
        <w:bottom w:val="none" w:sz="0" w:space="0" w:color="auto"/>
        <w:right w:val="none" w:sz="0" w:space="0" w:color="auto"/>
      </w:divBdr>
    </w:div>
    <w:div w:id="1159731500">
      <w:bodyDiv w:val="1"/>
      <w:marLeft w:val="0"/>
      <w:marRight w:val="0"/>
      <w:marTop w:val="0"/>
      <w:marBottom w:val="0"/>
      <w:divBdr>
        <w:top w:val="none" w:sz="0" w:space="0" w:color="auto"/>
        <w:left w:val="none" w:sz="0" w:space="0" w:color="auto"/>
        <w:bottom w:val="none" w:sz="0" w:space="0" w:color="auto"/>
        <w:right w:val="none" w:sz="0" w:space="0" w:color="auto"/>
      </w:divBdr>
    </w:div>
    <w:div w:id="1163668026">
      <w:bodyDiv w:val="1"/>
      <w:marLeft w:val="0"/>
      <w:marRight w:val="0"/>
      <w:marTop w:val="0"/>
      <w:marBottom w:val="0"/>
      <w:divBdr>
        <w:top w:val="none" w:sz="0" w:space="0" w:color="auto"/>
        <w:left w:val="none" w:sz="0" w:space="0" w:color="auto"/>
        <w:bottom w:val="none" w:sz="0" w:space="0" w:color="auto"/>
        <w:right w:val="none" w:sz="0" w:space="0" w:color="auto"/>
      </w:divBdr>
    </w:div>
    <w:div w:id="1170219222">
      <w:bodyDiv w:val="1"/>
      <w:marLeft w:val="0"/>
      <w:marRight w:val="0"/>
      <w:marTop w:val="0"/>
      <w:marBottom w:val="0"/>
      <w:divBdr>
        <w:top w:val="none" w:sz="0" w:space="0" w:color="auto"/>
        <w:left w:val="none" w:sz="0" w:space="0" w:color="auto"/>
        <w:bottom w:val="none" w:sz="0" w:space="0" w:color="auto"/>
        <w:right w:val="none" w:sz="0" w:space="0" w:color="auto"/>
      </w:divBdr>
    </w:div>
    <w:div w:id="1179352975">
      <w:bodyDiv w:val="1"/>
      <w:marLeft w:val="0"/>
      <w:marRight w:val="0"/>
      <w:marTop w:val="0"/>
      <w:marBottom w:val="0"/>
      <w:divBdr>
        <w:top w:val="none" w:sz="0" w:space="0" w:color="auto"/>
        <w:left w:val="none" w:sz="0" w:space="0" w:color="auto"/>
        <w:bottom w:val="none" w:sz="0" w:space="0" w:color="auto"/>
        <w:right w:val="none" w:sz="0" w:space="0" w:color="auto"/>
      </w:divBdr>
    </w:div>
    <w:div w:id="1186822287">
      <w:bodyDiv w:val="1"/>
      <w:marLeft w:val="0"/>
      <w:marRight w:val="0"/>
      <w:marTop w:val="0"/>
      <w:marBottom w:val="0"/>
      <w:divBdr>
        <w:top w:val="none" w:sz="0" w:space="0" w:color="auto"/>
        <w:left w:val="none" w:sz="0" w:space="0" w:color="auto"/>
        <w:bottom w:val="none" w:sz="0" w:space="0" w:color="auto"/>
        <w:right w:val="none" w:sz="0" w:space="0" w:color="auto"/>
      </w:divBdr>
    </w:div>
    <w:div w:id="1195119424">
      <w:bodyDiv w:val="1"/>
      <w:marLeft w:val="0"/>
      <w:marRight w:val="0"/>
      <w:marTop w:val="0"/>
      <w:marBottom w:val="0"/>
      <w:divBdr>
        <w:top w:val="none" w:sz="0" w:space="0" w:color="auto"/>
        <w:left w:val="none" w:sz="0" w:space="0" w:color="auto"/>
        <w:bottom w:val="none" w:sz="0" w:space="0" w:color="auto"/>
        <w:right w:val="none" w:sz="0" w:space="0" w:color="auto"/>
      </w:divBdr>
    </w:div>
    <w:div w:id="1198666040">
      <w:bodyDiv w:val="1"/>
      <w:marLeft w:val="0"/>
      <w:marRight w:val="0"/>
      <w:marTop w:val="0"/>
      <w:marBottom w:val="0"/>
      <w:divBdr>
        <w:top w:val="none" w:sz="0" w:space="0" w:color="auto"/>
        <w:left w:val="none" w:sz="0" w:space="0" w:color="auto"/>
        <w:bottom w:val="none" w:sz="0" w:space="0" w:color="auto"/>
        <w:right w:val="none" w:sz="0" w:space="0" w:color="auto"/>
      </w:divBdr>
    </w:div>
    <w:div w:id="1206062579">
      <w:bodyDiv w:val="1"/>
      <w:marLeft w:val="0"/>
      <w:marRight w:val="0"/>
      <w:marTop w:val="0"/>
      <w:marBottom w:val="0"/>
      <w:divBdr>
        <w:top w:val="none" w:sz="0" w:space="0" w:color="auto"/>
        <w:left w:val="none" w:sz="0" w:space="0" w:color="auto"/>
        <w:bottom w:val="none" w:sz="0" w:space="0" w:color="auto"/>
        <w:right w:val="none" w:sz="0" w:space="0" w:color="auto"/>
      </w:divBdr>
      <w:divsChild>
        <w:div w:id="50815060">
          <w:marLeft w:val="0"/>
          <w:marRight w:val="0"/>
          <w:marTop w:val="0"/>
          <w:marBottom w:val="0"/>
          <w:divBdr>
            <w:top w:val="single" w:sz="6" w:space="4" w:color="ABABAB"/>
            <w:left w:val="single" w:sz="6" w:space="4" w:color="ABABAB"/>
            <w:bottom w:val="single" w:sz="6" w:space="4" w:color="ABABAB"/>
            <w:right w:val="single" w:sz="6" w:space="4" w:color="ABABAB"/>
          </w:divBdr>
          <w:divsChild>
            <w:div w:id="1225602422">
              <w:marLeft w:val="0"/>
              <w:marRight w:val="0"/>
              <w:marTop w:val="0"/>
              <w:marBottom w:val="0"/>
              <w:divBdr>
                <w:top w:val="none" w:sz="0" w:space="0" w:color="auto"/>
                <w:left w:val="none" w:sz="0" w:space="0" w:color="auto"/>
                <w:bottom w:val="none" w:sz="0" w:space="0" w:color="auto"/>
                <w:right w:val="none" w:sz="0" w:space="0" w:color="auto"/>
              </w:divBdr>
              <w:divsChild>
                <w:div w:id="1578902542">
                  <w:marLeft w:val="0"/>
                  <w:marRight w:val="0"/>
                  <w:marTop w:val="0"/>
                  <w:marBottom w:val="0"/>
                  <w:divBdr>
                    <w:top w:val="none" w:sz="0" w:space="0" w:color="auto"/>
                    <w:left w:val="none" w:sz="0" w:space="0" w:color="auto"/>
                    <w:bottom w:val="none" w:sz="0" w:space="0" w:color="auto"/>
                    <w:right w:val="none" w:sz="0" w:space="0" w:color="auto"/>
                  </w:divBdr>
                  <w:divsChild>
                    <w:div w:id="7641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55115">
          <w:marLeft w:val="0"/>
          <w:marRight w:val="0"/>
          <w:marTop w:val="0"/>
          <w:marBottom w:val="0"/>
          <w:divBdr>
            <w:top w:val="single" w:sz="6" w:space="4" w:color="auto"/>
            <w:left w:val="single" w:sz="6" w:space="4" w:color="auto"/>
            <w:bottom w:val="single" w:sz="6" w:space="4" w:color="auto"/>
            <w:right w:val="single" w:sz="6" w:space="4" w:color="auto"/>
          </w:divBdr>
          <w:divsChild>
            <w:div w:id="484929182">
              <w:marLeft w:val="0"/>
              <w:marRight w:val="0"/>
              <w:marTop w:val="0"/>
              <w:marBottom w:val="0"/>
              <w:divBdr>
                <w:top w:val="none" w:sz="0" w:space="0" w:color="auto"/>
                <w:left w:val="none" w:sz="0" w:space="0" w:color="auto"/>
                <w:bottom w:val="none" w:sz="0" w:space="0" w:color="auto"/>
                <w:right w:val="none" w:sz="0" w:space="0" w:color="auto"/>
              </w:divBdr>
              <w:divsChild>
                <w:div w:id="2822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474679">
      <w:bodyDiv w:val="1"/>
      <w:marLeft w:val="0"/>
      <w:marRight w:val="0"/>
      <w:marTop w:val="0"/>
      <w:marBottom w:val="0"/>
      <w:divBdr>
        <w:top w:val="none" w:sz="0" w:space="0" w:color="auto"/>
        <w:left w:val="none" w:sz="0" w:space="0" w:color="auto"/>
        <w:bottom w:val="none" w:sz="0" w:space="0" w:color="auto"/>
        <w:right w:val="none" w:sz="0" w:space="0" w:color="auto"/>
      </w:divBdr>
      <w:divsChild>
        <w:div w:id="839273740">
          <w:marLeft w:val="0"/>
          <w:marRight w:val="0"/>
          <w:marTop w:val="0"/>
          <w:marBottom w:val="0"/>
          <w:divBdr>
            <w:top w:val="single" w:sz="2" w:space="0" w:color="E3E3E3"/>
            <w:left w:val="single" w:sz="2" w:space="0" w:color="E3E3E3"/>
            <w:bottom w:val="single" w:sz="2" w:space="0" w:color="E3E3E3"/>
            <w:right w:val="single" w:sz="2" w:space="0" w:color="E3E3E3"/>
          </w:divBdr>
          <w:divsChild>
            <w:div w:id="1121336862">
              <w:marLeft w:val="0"/>
              <w:marRight w:val="0"/>
              <w:marTop w:val="0"/>
              <w:marBottom w:val="0"/>
              <w:divBdr>
                <w:top w:val="single" w:sz="2" w:space="0" w:color="E3E3E3"/>
                <w:left w:val="single" w:sz="2" w:space="0" w:color="E3E3E3"/>
                <w:bottom w:val="single" w:sz="2" w:space="0" w:color="E3E3E3"/>
                <w:right w:val="single" w:sz="2" w:space="0" w:color="E3E3E3"/>
              </w:divBdr>
              <w:divsChild>
                <w:div w:id="2112318927">
                  <w:marLeft w:val="0"/>
                  <w:marRight w:val="0"/>
                  <w:marTop w:val="0"/>
                  <w:marBottom w:val="0"/>
                  <w:divBdr>
                    <w:top w:val="single" w:sz="2" w:space="0" w:color="E3E3E3"/>
                    <w:left w:val="single" w:sz="2" w:space="0" w:color="E3E3E3"/>
                    <w:bottom w:val="single" w:sz="2" w:space="0" w:color="E3E3E3"/>
                    <w:right w:val="single" w:sz="2" w:space="0" w:color="E3E3E3"/>
                  </w:divBdr>
                  <w:divsChild>
                    <w:div w:id="1519659137">
                      <w:marLeft w:val="0"/>
                      <w:marRight w:val="0"/>
                      <w:marTop w:val="0"/>
                      <w:marBottom w:val="0"/>
                      <w:divBdr>
                        <w:top w:val="single" w:sz="2" w:space="0" w:color="E3E3E3"/>
                        <w:left w:val="single" w:sz="2" w:space="0" w:color="E3E3E3"/>
                        <w:bottom w:val="single" w:sz="2" w:space="0" w:color="E3E3E3"/>
                        <w:right w:val="single" w:sz="2" w:space="0" w:color="E3E3E3"/>
                      </w:divBdr>
                      <w:divsChild>
                        <w:div w:id="1763454544">
                          <w:marLeft w:val="0"/>
                          <w:marRight w:val="0"/>
                          <w:marTop w:val="0"/>
                          <w:marBottom w:val="0"/>
                          <w:divBdr>
                            <w:top w:val="single" w:sz="2" w:space="0" w:color="E3E3E3"/>
                            <w:left w:val="single" w:sz="2" w:space="0" w:color="E3E3E3"/>
                            <w:bottom w:val="single" w:sz="2" w:space="0" w:color="E3E3E3"/>
                            <w:right w:val="single" w:sz="2" w:space="0" w:color="E3E3E3"/>
                          </w:divBdr>
                          <w:divsChild>
                            <w:div w:id="1491484449">
                              <w:marLeft w:val="0"/>
                              <w:marRight w:val="0"/>
                              <w:marTop w:val="100"/>
                              <w:marBottom w:val="100"/>
                              <w:divBdr>
                                <w:top w:val="single" w:sz="2" w:space="0" w:color="E3E3E3"/>
                                <w:left w:val="single" w:sz="2" w:space="0" w:color="E3E3E3"/>
                                <w:bottom w:val="single" w:sz="2" w:space="0" w:color="E3E3E3"/>
                                <w:right w:val="single" w:sz="2" w:space="0" w:color="E3E3E3"/>
                              </w:divBdr>
                              <w:divsChild>
                                <w:div w:id="1814826935">
                                  <w:marLeft w:val="0"/>
                                  <w:marRight w:val="0"/>
                                  <w:marTop w:val="0"/>
                                  <w:marBottom w:val="0"/>
                                  <w:divBdr>
                                    <w:top w:val="single" w:sz="2" w:space="0" w:color="E3E3E3"/>
                                    <w:left w:val="single" w:sz="2" w:space="0" w:color="E3E3E3"/>
                                    <w:bottom w:val="single" w:sz="2" w:space="0" w:color="E3E3E3"/>
                                    <w:right w:val="single" w:sz="2" w:space="0" w:color="E3E3E3"/>
                                  </w:divBdr>
                                  <w:divsChild>
                                    <w:div w:id="1829634401">
                                      <w:marLeft w:val="0"/>
                                      <w:marRight w:val="0"/>
                                      <w:marTop w:val="0"/>
                                      <w:marBottom w:val="0"/>
                                      <w:divBdr>
                                        <w:top w:val="single" w:sz="2" w:space="0" w:color="E3E3E3"/>
                                        <w:left w:val="single" w:sz="2" w:space="0" w:color="E3E3E3"/>
                                        <w:bottom w:val="single" w:sz="2" w:space="0" w:color="E3E3E3"/>
                                        <w:right w:val="single" w:sz="2" w:space="0" w:color="E3E3E3"/>
                                      </w:divBdr>
                                      <w:divsChild>
                                        <w:div w:id="1491481576">
                                          <w:marLeft w:val="0"/>
                                          <w:marRight w:val="0"/>
                                          <w:marTop w:val="0"/>
                                          <w:marBottom w:val="0"/>
                                          <w:divBdr>
                                            <w:top w:val="single" w:sz="2" w:space="0" w:color="E3E3E3"/>
                                            <w:left w:val="single" w:sz="2" w:space="0" w:color="E3E3E3"/>
                                            <w:bottom w:val="single" w:sz="2" w:space="0" w:color="E3E3E3"/>
                                            <w:right w:val="single" w:sz="2" w:space="0" w:color="E3E3E3"/>
                                          </w:divBdr>
                                          <w:divsChild>
                                            <w:div w:id="443618464">
                                              <w:marLeft w:val="0"/>
                                              <w:marRight w:val="0"/>
                                              <w:marTop w:val="0"/>
                                              <w:marBottom w:val="0"/>
                                              <w:divBdr>
                                                <w:top w:val="single" w:sz="2" w:space="0" w:color="E3E3E3"/>
                                                <w:left w:val="single" w:sz="2" w:space="0" w:color="E3E3E3"/>
                                                <w:bottom w:val="single" w:sz="2" w:space="0" w:color="E3E3E3"/>
                                                <w:right w:val="single" w:sz="2" w:space="0" w:color="E3E3E3"/>
                                              </w:divBdr>
                                              <w:divsChild>
                                                <w:div w:id="1363822841">
                                                  <w:marLeft w:val="0"/>
                                                  <w:marRight w:val="0"/>
                                                  <w:marTop w:val="0"/>
                                                  <w:marBottom w:val="0"/>
                                                  <w:divBdr>
                                                    <w:top w:val="single" w:sz="2" w:space="0" w:color="E3E3E3"/>
                                                    <w:left w:val="single" w:sz="2" w:space="0" w:color="E3E3E3"/>
                                                    <w:bottom w:val="single" w:sz="2" w:space="0" w:color="E3E3E3"/>
                                                    <w:right w:val="single" w:sz="2" w:space="0" w:color="E3E3E3"/>
                                                  </w:divBdr>
                                                  <w:divsChild>
                                                    <w:div w:id="1099716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80825543">
          <w:marLeft w:val="0"/>
          <w:marRight w:val="0"/>
          <w:marTop w:val="0"/>
          <w:marBottom w:val="0"/>
          <w:divBdr>
            <w:top w:val="none" w:sz="0" w:space="0" w:color="auto"/>
            <w:left w:val="none" w:sz="0" w:space="0" w:color="auto"/>
            <w:bottom w:val="none" w:sz="0" w:space="0" w:color="auto"/>
            <w:right w:val="none" w:sz="0" w:space="0" w:color="auto"/>
          </w:divBdr>
        </w:div>
      </w:divsChild>
    </w:div>
    <w:div w:id="1244097864">
      <w:bodyDiv w:val="1"/>
      <w:marLeft w:val="0"/>
      <w:marRight w:val="0"/>
      <w:marTop w:val="0"/>
      <w:marBottom w:val="0"/>
      <w:divBdr>
        <w:top w:val="none" w:sz="0" w:space="0" w:color="auto"/>
        <w:left w:val="none" w:sz="0" w:space="0" w:color="auto"/>
        <w:bottom w:val="none" w:sz="0" w:space="0" w:color="auto"/>
        <w:right w:val="none" w:sz="0" w:space="0" w:color="auto"/>
      </w:divBdr>
      <w:divsChild>
        <w:div w:id="96871442">
          <w:marLeft w:val="0"/>
          <w:marRight w:val="0"/>
          <w:marTop w:val="0"/>
          <w:marBottom w:val="0"/>
          <w:divBdr>
            <w:top w:val="single" w:sz="6" w:space="4" w:color="auto"/>
            <w:left w:val="single" w:sz="6" w:space="4" w:color="auto"/>
            <w:bottom w:val="single" w:sz="6" w:space="4" w:color="auto"/>
            <w:right w:val="single" w:sz="6" w:space="4" w:color="auto"/>
          </w:divBdr>
          <w:divsChild>
            <w:div w:id="2051414818">
              <w:marLeft w:val="0"/>
              <w:marRight w:val="0"/>
              <w:marTop w:val="0"/>
              <w:marBottom w:val="0"/>
              <w:divBdr>
                <w:top w:val="none" w:sz="0" w:space="0" w:color="auto"/>
                <w:left w:val="none" w:sz="0" w:space="0" w:color="auto"/>
                <w:bottom w:val="none" w:sz="0" w:space="0" w:color="auto"/>
                <w:right w:val="none" w:sz="0" w:space="0" w:color="auto"/>
              </w:divBdr>
              <w:divsChild>
                <w:div w:id="17083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3537">
          <w:marLeft w:val="0"/>
          <w:marRight w:val="0"/>
          <w:marTop w:val="0"/>
          <w:marBottom w:val="0"/>
          <w:divBdr>
            <w:top w:val="single" w:sz="6" w:space="4" w:color="ABABAB"/>
            <w:left w:val="single" w:sz="6" w:space="4" w:color="ABABAB"/>
            <w:bottom w:val="single" w:sz="6" w:space="4" w:color="ABABAB"/>
            <w:right w:val="single" w:sz="6" w:space="4" w:color="ABABAB"/>
          </w:divBdr>
          <w:divsChild>
            <w:div w:id="1361974461">
              <w:marLeft w:val="0"/>
              <w:marRight w:val="0"/>
              <w:marTop w:val="0"/>
              <w:marBottom w:val="0"/>
              <w:divBdr>
                <w:top w:val="none" w:sz="0" w:space="0" w:color="auto"/>
                <w:left w:val="none" w:sz="0" w:space="0" w:color="auto"/>
                <w:bottom w:val="none" w:sz="0" w:space="0" w:color="auto"/>
                <w:right w:val="none" w:sz="0" w:space="0" w:color="auto"/>
              </w:divBdr>
              <w:divsChild>
                <w:div w:id="13379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72670">
      <w:bodyDiv w:val="1"/>
      <w:marLeft w:val="0"/>
      <w:marRight w:val="0"/>
      <w:marTop w:val="0"/>
      <w:marBottom w:val="0"/>
      <w:divBdr>
        <w:top w:val="none" w:sz="0" w:space="0" w:color="auto"/>
        <w:left w:val="none" w:sz="0" w:space="0" w:color="auto"/>
        <w:bottom w:val="none" w:sz="0" w:space="0" w:color="auto"/>
        <w:right w:val="none" w:sz="0" w:space="0" w:color="auto"/>
      </w:divBdr>
    </w:div>
    <w:div w:id="1263951826">
      <w:bodyDiv w:val="1"/>
      <w:marLeft w:val="0"/>
      <w:marRight w:val="0"/>
      <w:marTop w:val="0"/>
      <w:marBottom w:val="0"/>
      <w:divBdr>
        <w:top w:val="none" w:sz="0" w:space="0" w:color="auto"/>
        <w:left w:val="none" w:sz="0" w:space="0" w:color="auto"/>
        <w:bottom w:val="none" w:sz="0" w:space="0" w:color="auto"/>
        <w:right w:val="none" w:sz="0" w:space="0" w:color="auto"/>
      </w:divBdr>
    </w:div>
    <w:div w:id="1264726284">
      <w:bodyDiv w:val="1"/>
      <w:marLeft w:val="0"/>
      <w:marRight w:val="0"/>
      <w:marTop w:val="0"/>
      <w:marBottom w:val="0"/>
      <w:divBdr>
        <w:top w:val="none" w:sz="0" w:space="0" w:color="auto"/>
        <w:left w:val="none" w:sz="0" w:space="0" w:color="auto"/>
        <w:bottom w:val="none" w:sz="0" w:space="0" w:color="auto"/>
        <w:right w:val="none" w:sz="0" w:space="0" w:color="auto"/>
      </w:divBdr>
    </w:div>
    <w:div w:id="1287155768">
      <w:bodyDiv w:val="1"/>
      <w:marLeft w:val="0"/>
      <w:marRight w:val="0"/>
      <w:marTop w:val="0"/>
      <w:marBottom w:val="0"/>
      <w:divBdr>
        <w:top w:val="none" w:sz="0" w:space="0" w:color="auto"/>
        <w:left w:val="none" w:sz="0" w:space="0" w:color="auto"/>
        <w:bottom w:val="none" w:sz="0" w:space="0" w:color="auto"/>
        <w:right w:val="none" w:sz="0" w:space="0" w:color="auto"/>
      </w:divBdr>
    </w:div>
    <w:div w:id="1293169377">
      <w:bodyDiv w:val="1"/>
      <w:marLeft w:val="0"/>
      <w:marRight w:val="0"/>
      <w:marTop w:val="0"/>
      <w:marBottom w:val="0"/>
      <w:divBdr>
        <w:top w:val="none" w:sz="0" w:space="0" w:color="auto"/>
        <w:left w:val="none" w:sz="0" w:space="0" w:color="auto"/>
        <w:bottom w:val="none" w:sz="0" w:space="0" w:color="auto"/>
        <w:right w:val="none" w:sz="0" w:space="0" w:color="auto"/>
      </w:divBdr>
    </w:div>
    <w:div w:id="1307585754">
      <w:bodyDiv w:val="1"/>
      <w:marLeft w:val="0"/>
      <w:marRight w:val="0"/>
      <w:marTop w:val="0"/>
      <w:marBottom w:val="0"/>
      <w:divBdr>
        <w:top w:val="none" w:sz="0" w:space="0" w:color="auto"/>
        <w:left w:val="none" w:sz="0" w:space="0" w:color="auto"/>
        <w:bottom w:val="none" w:sz="0" w:space="0" w:color="auto"/>
        <w:right w:val="none" w:sz="0" w:space="0" w:color="auto"/>
      </w:divBdr>
    </w:div>
    <w:div w:id="1318143804">
      <w:bodyDiv w:val="1"/>
      <w:marLeft w:val="0"/>
      <w:marRight w:val="0"/>
      <w:marTop w:val="0"/>
      <w:marBottom w:val="0"/>
      <w:divBdr>
        <w:top w:val="none" w:sz="0" w:space="0" w:color="auto"/>
        <w:left w:val="none" w:sz="0" w:space="0" w:color="auto"/>
        <w:bottom w:val="none" w:sz="0" w:space="0" w:color="auto"/>
        <w:right w:val="none" w:sz="0" w:space="0" w:color="auto"/>
      </w:divBdr>
    </w:div>
    <w:div w:id="1325012640">
      <w:bodyDiv w:val="1"/>
      <w:marLeft w:val="0"/>
      <w:marRight w:val="0"/>
      <w:marTop w:val="0"/>
      <w:marBottom w:val="0"/>
      <w:divBdr>
        <w:top w:val="none" w:sz="0" w:space="0" w:color="auto"/>
        <w:left w:val="none" w:sz="0" w:space="0" w:color="auto"/>
        <w:bottom w:val="none" w:sz="0" w:space="0" w:color="auto"/>
        <w:right w:val="none" w:sz="0" w:space="0" w:color="auto"/>
      </w:divBdr>
    </w:div>
    <w:div w:id="1328484044">
      <w:bodyDiv w:val="1"/>
      <w:marLeft w:val="0"/>
      <w:marRight w:val="0"/>
      <w:marTop w:val="0"/>
      <w:marBottom w:val="0"/>
      <w:divBdr>
        <w:top w:val="none" w:sz="0" w:space="0" w:color="auto"/>
        <w:left w:val="none" w:sz="0" w:space="0" w:color="auto"/>
        <w:bottom w:val="none" w:sz="0" w:space="0" w:color="auto"/>
        <w:right w:val="none" w:sz="0" w:space="0" w:color="auto"/>
      </w:divBdr>
    </w:div>
    <w:div w:id="1340350917">
      <w:bodyDiv w:val="1"/>
      <w:marLeft w:val="0"/>
      <w:marRight w:val="0"/>
      <w:marTop w:val="0"/>
      <w:marBottom w:val="0"/>
      <w:divBdr>
        <w:top w:val="none" w:sz="0" w:space="0" w:color="auto"/>
        <w:left w:val="none" w:sz="0" w:space="0" w:color="auto"/>
        <w:bottom w:val="none" w:sz="0" w:space="0" w:color="auto"/>
        <w:right w:val="none" w:sz="0" w:space="0" w:color="auto"/>
      </w:divBdr>
    </w:div>
    <w:div w:id="1340885203">
      <w:bodyDiv w:val="1"/>
      <w:marLeft w:val="0"/>
      <w:marRight w:val="0"/>
      <w:marTop w:val="0"/>
      <w:marBottom w:val="0"/>
      <w:divBdr>
        <w:top w:val="none" w:sz="0" w:space="0" w:color="auto"/>
        <w:left w:val="none" w:sz="0" w:space="0" w:color="auto"/>
        <w:bottom w:val="none" w:sz="0" w:space="0" w:color="auto"/>
        <w:right w:val="none" w:sz="0" w:space="0" w:color="auto"/>
      </w:divBdr>
    </w:div>
    <w:div w:id="1341003179">
      <w:bodyDiv w:val="1"/>
      <w:marLeft w:val="0"/>
      <w:marRight w:val="0"/>
      <w:marTop w:val="0"/>
      <w:marBottom w:val="0"/>
      <w:divBdr>
        <w:top w:val="none" w:sz="0" w:space="0" w:color="auto"/>
        <w:left w:val="none" w:sz="0" w:space="0" w:color="auto"/>
        <w:bottom w:val="none" w:sz="0" w:space="0" w:color="auto"/>
        <w:right w:val="none" w:sz="0" w:space="0" w:color="auto"/>
      </w:divBdr>
    </w:div>
    <w:div w:id="1350255093">
      <w:bodyDiv w:val="1"/>
      <w:marLeft w:val="0"/>
      <w:marRight w:val="0"/>
      <w:marTop w:val="0"/>
      <w:marBottom w:val="0"/>
      <w:divBdr>
        <w:top w:val="none" w:sz="0" w:space="0" w:color="auto"/>
        <w:left w:val="none" w:sz="0" w:space="0" w:color="auto"/>
        <w:bottom w:val="none" w:sz="0" w:space="0" w:color="auto"/>
        <w:right w:val="none" w:sz="0" w:space="0" w:color="auto"/>
      </w:divBdr>
    </w:div>
    <w:div w:id="1352024945">
      <w:bodyDiv w:val="1"/>
      <w:marLeft w:val="0"/>
      <w:marRight w:val="0"/>
      <w:marTop w:val="0"/>
      <w:marBottom w:val="0"/>
      <w:divBdr>
        <w:top w:val="none" w:sz="0" w:space="0" w:color="auto"/>
        <w:left w:val="none" w:sz="0" w:space="0" w:color="auto"/>
        <w:bottom w:val="none" w:sz="0" w:space="0" w:color="auto"/>
        <w:right w:val="none" w:sz="0" w:space="0" w:color="auto"/>
      </w:divBdr>
    </w:div>
    <w:div w:id="1354307547">
      <w:bodyDiv w:val="1"/>
      <w:marLeft w:val="0"/>
      <w:marRight w:val="0"/>
      <w:marTop w:val="0"/>
      <w:marBottom w:val="0"/>
      <w:divBdr>
        <w:top w:val="none" w:sz="0" w:space="0" w:color="auto"/>
        <w:left w:val="none" w:sz="0" w:space="0" w:color="auto"/>
        <w:bottom w:val="none" w:sz="0" w:space="0" w:color="auto"/>
        <w:right w:val="none" w:sz="0" w:space="0" w:color="auto"/>
      </w:divBdr>
    </w:div>
    <w:div w:id="1363943832">
      <w:bodyDiv w:val="1"/>
      <w:marLeft w:val="0"/>
      <w:marRight w:val="0"/>
      <w:marTop w:val="0"/>
      <w:marBottom w:val="0"/>
      <w:divBdr>
        <w:top w:val="none" w:sz="0" w:space="0" w:color="auto"/>
        <w:left w:val="none" w:sz="0" w:space="0" w:color="auto"/>
        <w:bottom w:val="none" w:sz="0" w:space="0" w:color="auto"/>
        <w:right w:val="none" w:sz="0" w:space="0" w:color="auto"/>
      </w:divBdr>
    </w:div>
    <w:div w:id="1366561121">
      <w:bodyDiv w:val="1"/>
      <w:marLeft w:val="0"/>
      <w:marRight w:val="0"/>
      <w:marTop w:val="0"/>
      <w:marBottom w:val="0"/>
      <w:divBdr>
        <w:top w:val="none" w:sz="0" w:space="0" w:color="auto"/>
        <w:left w:val="none" w:sz="0" w:space="0" w:color="auto"/>
        <w:bottom w:val="none" w:sz="0" w:space="0" w:color="auto"/>
        <w:right w:val="none" w:sz="0" w:space="0" w:color="auto"/>
      </w:divBdr>
    </w:div>
    <w:div w:id="1369791601">
      <w:bodyDiv w:val="1"/>
      <w:marLeft w:val="0"/>
      <w:marRight w:val="0"/>
      <w:marTop w:val="0"/>
      <w:marBottom w:val="0"/>
      <w:divBdr>
        <w:top w:val="none" w:sz="0" w:space="0" w:color="auto"/>
        <w:left w:val="none" w:sz="0" w:space="0" w:color="auto"/>
        <w:bottom w:val="none" w:sz="0" w:space="0" w:color="auto"/>
        <w:right w:val="none" w:sz="0" w:space="0" w:color="auto"/>
      </w:divBdr>
    </w:div>
    <w:div w:id="1372993870">
      <w:bodyDiv w:val="1"/>
      <w:marLeft w:val="0"/>
      <w:marRight w:val="0"/>
      <w:marTop w:val="0"/>
      <w:marBottom w:val="0"/>
      <w:divBdr>
        <w:top w:val="none" w:sz="0" w:space="0" w:color="auto"/>
        <w:left w:val="none" w:sz="0" w:space="0" w:color="auto"/>
        <w:bottom w:val="none" w:sz="0" w:space="0" w:color="auto"/>
        <w:right w:val="none" w:sz="0" w:space="0" w:color="auto"/>
      </w:divBdr>
    </w:div>
    <w:div w:id="1375541449">
      <w:bodyDiv w:val="1"/>
      <w:marLeft w:val="0"/>
      <w:marRight w:val="0"/>
      <w:marTop w:val="0"/>
      <w:marBottom w:val="0"/>
      <w:divBdr>
        <w:top w:val="none" w:sz="0" w:space="0" w:color="auto"/>
        <w:left w:val="none" w:sz="0" w:space="0" w:color="auto"/>
        <w:bottom w:val="none" w:sz="0" w:space="0" w:color="auto"/>
        <w:right w:val="none" w:sz="0" w:space="0" w:color="auto"/>
      </w:divBdr>
      <w:divsChild>
        <w:div w:id="1526870323">
          <w:marLeft w:val="0"/>
          <w:marRight w:val="0"/>
          <w:marTop w:val="0"/>
          <w:marBottom w:val="0"/>
          <w:divBdr>
            <w:top w:val="none" w:sz="0" w:space="0" w:color="auto"/>
            <w:left w:val="none" w:sz="0" w:space="0" w:color="auto"/>
            <w:bottom w:val="none" w:sz="0" w:space="0" w:color="auto"/>
            <w:right w:val="none" w:sz="0" w:space="0" w:color="auto"/>
          </w:divBdr>
          <w:divsChild>
            <w:div w:id="1446269139">
              <w:marLeft w:val="0"/>
              <w:marRight w:val="0"/>
              <w:marTop w:val="75"/>
              <w:marBottom w:val="0"/>
              <w:divBdr>
                <w:top w:val="none" w:sz="0" w:space="0" w:color="auto"/>
                <w:left w:val="none" w:sz="0" w:space="0" w:color="auto"/>
                <w:bottom w:val="none" w:sz="0" w:space="0" w:color="auto"/>
                <w:right w:val="none" w:sz="0" w:space="0" w:color="auto"/>
              </w:divBdr>
              <w:divsChild>
                <w:div w:id="2029208299">
                  <w:marLeft w:val="0"/>
                  <w:marRight w:val="0"/>
                  <w:marTop w:val="0"/>
                  <w:marBottom w:val="0"/>
                  <w:divBdr>
                    <w:top w:val="none" w:sz="0" w:space="0" w:color="auto"/>
                    <w:left w:val="none" w:sz="0" w:space="0" w:color="auto"/>
                    <w:bottom w:val="none" w:sz="0" w:space="0" w:color="auto"/>
                    <w:right w:val="none" w:sz="0" w:space="0" w:color="auto"/>
                  </w:divBdr>
                  <w:divsChild>
                    <w:div w:id="9416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935004">
          <w:marLeft w:val="0"/>
          <w:marRight w:val="0"/>
          <w:marTop w:val="0"/>
          <w:marBottom w:val="0"/>
          <w:divBdr>
            <w:top w:val="none" w:sz="0" w:space="0" w:color="auto"/>
            <w:left w:val="none" w:sz="0" w:space="0" w:color="auto"/>
            <w:bottom w:val="none" w:sz="0" w:space="0" w:color="auto"/>
            <w:right w:val="none" w:sz="0" w:space="0" w:color="auto"/>
          </w:divBdr>
          <w:divsChild>
            <w:div w:id="355928785">
              <w:marLeft w:val="0"/>
              <w:marRight w:val="0"/>
              <w:marTop w:val="0"/>
              <w:marBottom w:val="0"/>
              <w:divBdr>
                <w:top w:val="none" w:sz="0" w:space="0" w:color="auto"/>
                <w:left w:val="none" w:sz="0" w:space="0" w:color="auto"/>
                <w:bottom w:val="none" w:sz="0" w:space="0" w:color="auto"/>
                <w:right w:val="none" w:sz="0" w:space="0" w:color="auto"/>
              </w:divBdr>
              <w:divsChild>
                <w:div w:id="1609310321">
                  <w:marLeft w:val="0"/>
                  <w:marRight w:val="0"/>
                  <w:marTop w:val="0"/>
                  <w:marBottom w:val="0"/>
                  <w:divBdr>
                    <w:top w:val="none" w:sz="0" w:space="0" w:color="auto"/>
                    <w:left w:val="none" w:sz="0" w:space="0" w:color="auto"/>
                    <w:bottom w:val="none" w:sz="0" w:space="0" w:color="auto"/>
                    <w:right w:val="none" w:sz="0" w:space="0" w:color="auto"/>
                  </w:divBdr>
                  <w:divsChild>
                    <w:div w:id="4202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2200">
          <w:marLeft w:val="0"/>
          <w:marRight w:val="0"/>
          <w:marTop w:val="0"/>
          <w:marBottom w:val="0"/>
          <w:divBdr>
            <w:top w:val="none" w:sz="0" w:space="0" w:color="auto"/>
            <w:left w:val="none" w:sz="0" w:space="0" w:color="auto"/>
            <w:bottom w:val="none" w:sz="0" w:space="0" w:color="auto"/>
            <w:right w:val="none" w:sz="0" w:space="0" w:color="auto"/>
          </w:divBdr>
          <w:divsChild>
            <w:div w:id="2078941049">
              <w:marLeft w:val="0"/>
              <w:marRight w:val="0"/>
              <w:marTop w:val="0"/>
              <w:marBottom w:val="0"/>
              <w:divBdr>
                <w:top w:val="none" w:sz="0" w:space="0" w:color="auto"/>
                <w:left w:val="none" w:sz="0" w:space="0" w:color="auto"/>
                <w:bottom w:val="none" w:sz="0" w:space="0" w:color="auto"/>
                <w:right w:val="none" w:sz="0" w:space="0" w:color="auto"/>
              </w:divBdr>
              <w:divsChild>
                <w:div w:id="1320305081">
                  <w:marLeft w:val="0"/>
                  <w:marRight w:val="0"/>
                  <w:marTop w:val="0"/>
                  <w:marBottom w:val="0"/>
                  <w:divBdr>
                    <w:top w:val="none" w:sz="0" w:space="0" w:color="auto"/>
                    <w:left w:val="none" w:sz="0" w:space="0" w:color="auto"/>
                    <w:bottom w:val="none" w:sz="0" w:space="0" w:color="auto"/>
                    <w:right w:val="none" w:sz="0" w:space="0" w:color="auto"/>
                  </w:divBdr>
                  <w:divsChild>
                    <w:div w:id="1196114767">
                      <w:marLeft w:val="0"/>
                      <w:marRight w:val="0"/>
                      <w:marTop w:val="0"/>
                      <w:marBottom w:val="0"/>
                      <w:divBdr>
                        <w:top w:val="single" w:sz="4" w:space="0" w:color="E0E0E0"/>
                        <w:left w:val="single" w:sz="4" w:space="0" w:color="E0E0E0"/>
                        <w:bottom w:val="single" w:sz="4" w:space="0" w:color="E0E0E0"/>
                        <w:right w:val="single" w:sz="4" w:space="0" w:color="E0E0E0"/>
                      </w:divBdr>
                      <w:divsChild>
                        <w:div w:id="593712936">
                          <w:marLeft w:val="0"/>
                          <w:marRight w:val="0"/>
                          <w:marTop w:val="0"/>
                          <w:marBottom w:val="0"/>
                          <w:divBdr>
                            <w:top w:val="none" w:sz="0" w:space="0" w:color="auto"/>
                            <w:left w:val="none" w:sz="0" w:space="0" w:color="auto"/>
                            <w:bottom w:val="none" w:sz="0" w:space="0" w:color="auto"/>
                            <w:right w:val="none" w:sz="0" w:space="0" w:color="auto"/>
                          </w:divBdr>
                          <w:divsChild>
                            <w:div w:id="7526277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642086">
      <w:bodyDiv w:val="1"/>
      <w:marLeft w:val="0"/>
      <w:marRight w:val="0"/>
      <w:marTop w:val="0"/>
      <w:marBottom w:val="0"/>
      <w:divBdr>
        <w:top w:val="none" w:sz="0" w:space="0" w:color="auto"/>
        <w:left w:val="none" w:sz="0" w:space="0" w:color="auto"/>
        <w:bottom w:val="none" w:sz="0" w:space="0" w:color="auto"/>
        <w:right w:val="none" w:sz="0" w:space="0" w:color="auto"/>
      </w:divBdr>
    </w:div>
    <w:div w:id="1386949992">
      <w:bodyDiv w:val="1"/>
      <w:marLeft w:val="0"/>
      <w:marRight w:val="0"/>
      <w:marTop w:val="0"/>
      <w:marBottom w:val="0"/>
      <w:divBdr>
        <w:top w:val="none" w:sz="0" w:space="0" w:color="auto"/>
        <w:left w:val="none" w:sz="0" w:space="0" w:color="auto"/>
        <w:bottom w:val="none" w:sz="0" w:space="0" w:color="auto"/>
        <w:right w:val="none" w:sz="0" w:space="0" w:color="auto"/>
      </w:divBdr>
    </w:div>
    <w:div w:id="1423143715">
      <w:bodyDiv w:val="1"/>
      <w:marLeft w:val="0"/>
      <w:marRight w:val="0"/>
      <w:marTop w:val="0"/>
      <w:marBottom w:val="0"/>
      <w:divBdr>
        <w:top w:val="none" w:sz="0" w:space="0" w:color="auto"/>
        <w:left w:val="none" w:sz="0" w:space="0" w:color="auto"/>
        <w:bottom w:val="none" w:sz="0" w:space="0" w:color="auto"/>
        <w:right w:val="none" w:sz="0" w:space="0" w:color="auto"/>
      </w:divBdr>
    </w:div>
    <w:div w:id="1424762896">
      <w:bodyDiv w:val="1"/>
      <w:marLeft w:val="0"/>
      <w:marRight w:val="0"/>
      <w:marTop w:val="0"/>
      <w:marBottom w:val="0"/>
      <w:divBdr>
        <w:top w:val="none" w:sz="0" w:space="0" w:color="auto"/>
        <w:left w:val="none" w:sz="0" w:space="0" w:color="auto"/>
        <w:bottom w:val="none" w:sz="0" w:space="0" w:color="auto"/>
        <w:right w:val="none" w:sz="0" w:space="0" w:color="auto"/>
      </w:divBdr>
    </w:div>
    <w:div w:id="1435782299">
      <w:bodyDiv w:val="1"/>
      <w:marLeft w:val="0"/>
      <w:marRight w:val="0"/>
      <w:marTop w:val="0"/>
      <w:marBottom w:val="0"/>
      <w:divBdr>
        <w:top w:val="none" w:sz="0" w:space="0" w:color="auto"/>
        <w:left w:val="none" w:sz="0" w:space="0" w:color="auto"/>
        <w:bottom w:val="none" w:sz="0" w:space="0" w:color="auto"/>
        <w:right w:val="none" w:sz="0" w:space="0" w:color="auto"/>
      </w:divBdr>
    </w:div>
    <w:div w:id="1439641849">
      <w:bodyDiv w:val="1"/>
      <w:marLeft w:val="0"/>
      <w:marRight w:val="0"/>
      <w:marTop w:val="0"/>
      <w:marBottom w:val="0"/>
      <w:divBdr>
        <w:top w:val="none" w:sz="0" w:space="0" w:color="auto"/>
        <w:left w:val="none" w:sz="0" w:space="0" w:color="auto"/>
        <w:bottom w:val="none" w:sz="0" w:space="0" w:color="auto"/>
        <w:right w:val="none" w:sz="0" w:space="0" w:color="auto"/>
      </w:divBdr>
    </w:div>
    <w:div w:id="1451897643">
      <w:bodyDiv w:val="1"/>
      <w:marLeft w:val="0"/>
      <w:marRight w:val="0"/>
      <w:marTop w:val="0"/>
      <w:marBottom w:val="0"/>
      <w:divBdr>
        <w:top w:val="none" w:sz="0" w:space="0" w:color="auto"/>
        <w:left w:val="none" w:sz="0" w:space="0" w:color="auto"/>
        <w:bottom w:val="none" w:sz="0" w:space="0" w:color="auto"/>
        <w:right w:val="none" w:sz="0" w:space="0" w:color="auto"/>
      </w:divBdr>
    </w:div>
    <w:div w:id="1452168494">
      <w:bodyDiv w:val="1"/>
      <w:marLeft w:val="0"/>
      <w:marRight w:val="0"/>
      <w:marTop w:val="0"/>
      <w:marBottom w:val="0"/>
      <w:divBdr>
        <w:top w:val="none" w:sz="0" w:space="0" w:color="auto"/>
        <w:left w:val="none" w:sz="0" w:space="0" w:color="auto"/>
        <w:bottom w:val="none" w:sz="0" w:space="0" w:color="auto"/>
        <w:right w:val="none" w:sz="0" w:space="0" w:color="auto"/>
      </w:divBdr>
    </w:div>
    <w:div w:id="1454205105">
      <w:bodyDiv w:val="1"/>
      <w:marLeft w:val="0"/>
      <w:marRight w:val="0"/>
      <w:marTop w:val="0"/>
      <w:marBottom w:val="0"/>
      <w:divBdr>
        <w:top w:val="none" w:sz="0" w:space="0" w:color="auto"/>
        <w:left w:val="none" w:sz="0" w:space="0" w:color="auto"/>
        <w:bottom w:val="none" w:sz="0" w:space="0" w:color="auto"/>
        <w:right w:val="none" w:sz="0" w:space="0" w:color="auto"/>
      </w:divBdr>
    </w:div>
    <w:div w:id="1466042667">
      <w:bodyDiv w:val="1"/>
      <w:marLeft w:val="0"/>
      <w:marRight w:val="0"/>
      <w:marTop w:val="0"/>
      <w:marBottom w:val="0"/>
      <w:divBdr>
        <w:top w:val="none" w:sz="0" w:space="0" w:color="auto"/>
        <w:left w:val="none" w:sz="0" w:space="0" w:color="auto"/>
        <w:bottom w:val="none" w:sz="0" w:space="0" w:color="auto"/>
        <w:right w:val="none" w:sz="0" w:space="0" w:color="auto"/>
      </w:divBdr>
      <w:divsChild>
        <w:div w:id="649486163">
          <w:marLeft w:val="0"/>
          <w:marRight w:val="0"/>
          <w:marTop w:val="0"/>
          <w:marBottom w:val="0"/>
          <w:divBdr>
            <w:top w:val="single" w:sz="6" w:space="4" w:color="ABABAB"/>
            <w:left w:val="single" w:sz="6" w:space="4" w:color="ABABAB"/>
            <w:bottom w:val="single" w:sz="6" w:space="4" w:color="ABABAB"/>
            <w:right w:val="single" w:sz="6" w:space="4" w:color="ABABAB"/>
          </w:divBdr>
          <w:divsChild>
            <w:div w:id="686173438">
              <w:marLeft w:val="0"/>
              <w:marRight w:val="0"/>
              <w:marTop w:val="0"/>
              <w:marBottom w:val="0"/>
              <w:divBdr>
                <w:top w:val="none" w:sz="0" w:space="0" w:color="auto"/>
                <w:left w:val="none" w:sz="0" w:space="0" w:color="auto"/>
                <w:bottom w:val="none" w:sz="0" w:space="0" w:color="auto"/>
                <w:right w:val="none" w:sz="0" w:space="0" w:color="auto"/>
              </w:divBdr>
              <w:divsChild>
                <w:div w:id="5773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4655">
          <w:marLeft w:val="0"/>
          <w:marRight w:val="0"/>
          <w:marTop w:val="0"/>
          <w:marBottom w:val="0"/>
          <w:divBdr>
            <w:top w:val="single" w:sz="6" w:space="4" w:color="auto"/>
            <w:left w:val="single" w:sz="6" w:space="4" w:color="auto"/>
            <w:bottom w:val="single" w:sz="6" w:space="4" w:color="auto"/>
            <w:right w:val="single" w:sz="6" w:space="4" w:color="auto"/>
          </w:divBdr>
          <w:divsChild>
            <w:div w:id="1721510561">
              <w:marLeft w:val="0"/>
              <w:marRight w:val="0"/>
              <w:marTop w:val="0"/>
              <w:marBottom w:val="0"/>
              <w:divBdr>
                <w:top w:val="none" w:sz="0" w:space="0" w:color="auto"/>
                <w:left w:val="none" w:sz="0" w:space="0" w:color="auto"/>
                <w:bottom w:val="none" w:sz="0" w:space="0" w:color="auto"/>
                <w:right w:val="none" w:sz="0" w:space="0" w:color="auto"/>
              </w:divBdr>
              <w:divsChild>
                <w:div w:id="1549226396">
                  <w:marLeft w:val="0"/>
                  <w:marRight w:val="0"/>
                  <w:marTop w:val="0"/>
                  <w:marBottom w:val="0"/>
                  <w:divBdr>
                    <w:top w:val="none" w:sz="0" w:space="0" w:color="auto"/>
                    <w:left w:val="none" w:sz="0" w:space="0" w:color="auto"/>
                    <w:bottom w:val="none" w:sz="0" w:space="0" w:color="auto"/>
                    <w:right w:val="none" w:sz="0" w:space="0" w:color="auto"/>
                  </w:divBdr>
                  <w:divsChild>
                    <w:div w:id="1568763207">
                      <w:marLeft w:val="0"/>
                      <w:marRight w:val="0"/>
                      <w:marTop w:val="0"/>
                      <w:marBottom w:val="0"/>
                      <w:divBdr>
                        <w:top w:val="single" w:sz="6" w:space="0" w:color="CFCFCF"/>
                        <w:left w:val="single" w:sz="6" w:space="0" w:color="CFCFCF"/>
                        <w:bottom w:val="single" w:sz="6" w:space="0" w:color="CFCFCF"/>
                        <w:right w:val="single" w:sz="6" w:space="0" w:color="CFCFCF"/>
                      </w:divBdr>
                      <w:divsChild>
                        <w:div w:id="1043940095">
                          <w:marLeft w:val="0"/>
                          <w:marRight w:val="0"/>
                          <w:marTop w:val="0"/>
                          <w:marBottom w:val="0"/>
                          <w:divBdr>
                            <w:top w:val="none" w:sz="0" w:space="0" w:color="auto"/>
                            <w:left w:val="none" w:sz="0" w:space="0" w:color="auto"/>
                            <w:bottom w:val="none" w:sz="0" w:space="0" w:color="auto"/>
                            <w:right w:val="none" w:sz="0" w:space="0" w:color="auto"/>
                          </w:divBdr>
                          <w:divsChild>
                            <w:div w:id="1535271801">
                              <w:marLeft w:val="0"/>
                              <w:marRight w:val="-750"/>
                              <w:marTop w:val="0"/>
                              <w:marBottom w:val="0"/>
                              <w:divBdr>
                                <w:top w:val="none" w:sz="0" w:space="0" w:color="auto"/>
                                <w:left w:val="none" w:sz="0" w:space="0" w:color="auto"/>
                                <w:bottom w:val="none" w:sz="0" w:space="0" w:color="auto"/>
                                <w:right w:val="none" w:sz="0" w:space="0" w:color="auto"/>
                              </w:divBdr>
                              <w:divsChild>
                                <w:div w:id="1428380267">
                                  <w:marLeft w:val="0"/>
                                  <w:marRight w:val="0"/>
                                  <w:marTop w:val="0"/>
                                  <w:marBottom w:val="0"/>
                                  <w:divBdr>
                                    <w:top w:val="none" w:sz="0" w:space="0" w:color="auto"/>
                                    <w:left w:val="none" w:sz="0" w:space="0" w:color="auto"/>
                                    <w:bottom w:val="none" w:sz="0" w:space="0" w:color="auto"/>
                                    <w:right w:val="none" w:sz="0" w:space="0" w:color="auto"/>
                                  </w:divBdr>
                                  <w:divsChild>
                                    <w:div w:id="117799029">
                                      <w:marLeft w:val="0"/>
                                      <w:marRight w:val="0"/>
                                      <w:marTop w:val="0"/>
                                      <w:marBottom w:val="0"/>
                                      <w:divBdr>
                                        <w:top w:val="none" w:sz="0" w:space="0" w:color="auto"/>
                                        <w:left w:val="none" w:sz="0" w:space="0" w:color="auto"/>
                                        <w:bottom w:val="none" w:sz="0" w:space="0" w:color="auto"/>
                                        <w:right w:val="none" w:sz="0" w:space="0" w:color="auto"/>
                                      </w:divBdr>
                                      <w:divsChild>
                                        <w:div w:id="2047365082">
                                          <w:marLeft w:val="0"/>
                                          <w:marRight w:val="0"/>
                                          <w:marTop w:val="0"/>
                                          <w:marBottom w:val="0"/>
                                          <w:divBdr>
                                            <w:top w:val="none" w:sz="0" w:space="0" w:color="auto"/>
                                            <w:left w:val="none" w:sz="0" w:space="0" w:color="auto"/>
                                            <w:bottom w:val="none" w:sz="0" w:space="0" w:color="auto"/>
                                            <w:right w:val="none" w:sz="0" w:space="0" w:color="auto"/>
                                          </w:divBdr>
                                          <w:divsChild>
                                            <w:div w:id="486211811">
                                              <w:marLeft w:val="0"/>
                                              <w:marRight w:val="0"/>
                                              <w:marTop w:val="0"/>
                                              <w:marBottom w:val="0"/>
                                              <w:divBdr>
                                                <w:top w:val="none" w:sz="0" w:space="0" w:color="auto"/>
                                                <w:left w:val="none" w:sz="0" w:space="0" w:color="auto"/>
                                                <w:bottom w:val="none" w:sz="0" w:space="0" w:color="auto"/>
                                                <w:right w:val="none" w:sz="0" w:space="0" w:color="auto"/>
                                              </w:divBdr>
                                              <w:divsChild>
                                                <w:div w:id="5134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572815">
              <w:marLeft w:val="0"/>
              <w:marRight w:val="0"/>
              <w:marTop w:val="0"/>
              <w:marBottom w:val="0"/>
              <w:divBdr>
                <w:top w:val="none" w:sz="0" w:space="0" w:color="auto"/>
                <w:left w:val="none" w:sz="0" w:space="0" w:color="auto"/>
                <w:bottom w:val="none" w:sz="0" w:space="0" w:color="auto"/>
                <w:right w:val="none" w:sz="0" w:space="0" w:color="auto"/>
              </w:divBdr>
              <w:divsChild>
                <w:div w:id="271203945">
                  <w:marLeft w:val="0"/>
                  <w:marRight w:val="0"/>
                  <w:marTop w:val="0"/>
                  <w:marBottom w:val="0"/>
                  <w:divBdr>
                    <w:top w:val="none" w:sz="0" w:space="0" w:color="auto"/>
                    <w:left w:val="none" w:sz="0" w:space="0" w:color="auto"/>
                    <w:bottom w:val="none" w:sz="0" w:space="0" w:color="auto"/>
                    <w:right w:val="none" w:sz="0" w:space="0" w:color="auto"/>
                  </w:divBdr>
                  <w:divsChild>
                    <w:div w:id="17977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245148">
          <w:marLeft w:val="0"/>
          <w:marRight w:val="0"/>
          <w:marTop w:val="0"/>
          <w:marBottom w:val="0"/>
          <w:divBdr>
            <w:top w:val="single" w:sz="6" w:space="4" w:color="auto"/>
            <w:left w:val="single" w:sz="6" w:space="4" w:color="auto"/>
            <w:bottom w:val="single" w:sz="6" w:space="4" w:color="auto"/>
            <w:right w:val="single" w:sz="6" w:space="4" w:color="auto"/>
          </w:divBdr>
          <w:divsChild>
            <w:div w:id="1287657174">
              <w:marLeft w:val="0"/>
              <w:marRight w:val="0"/>
              <w:marTop w:val="0"/>
              <w:marBottom w:val="0"/>
              <w:divBdr>
                <w:top w:val="none" w:sz="0" w:space="0" w:color="auto"/>
                <w:left w:val="none" w:sz="0" w:space="0" w:color="auto"/>
                <w:bottom w:val="none" w:sz="0" w:space="0" w:color="auto"/>
                <w:right w:val="none" w:sz="0" w:space="0" w:color="auto"/>
              </w:divBdr>
              <w:divsChild>
                <w:div w:id="1923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81682">
          <w:marLeft w:val="0"/>
          <w:marRight w:val="0"/>
          <w:marTop w:val="0"/>
          <w:marBottom w:val="0"/>
          <w:divBdr>
            <w:top w:val="single" w:sz="6" w:space="4" w:color="auto"/>
            <w:left w:val="single" w:sz="6" w:space="4" w:color="auto"/>
            <w:bottom w:val="single" w:sz="6" w:space="4" w:color="auto"/>
            <w:right w:val="single" w:sz="6" w:space="4" w:color="auto"/>
          </w:divBdr>
          <w:divsChild>
            <w:div w:id="294794043">
              <w:marLeft w:val="0"/>
              <w:marRight w:val="0"/>
              <w:marTop w:val="0"/>
              <w:marBottom w:val="0"/>
              <w:divBdr>
                <w:top w:val="none" w:sz="0" w:space="0" w:color="auto"/>
                <w:left w:val="none" w:sz="0" w:space="0" w:color="auto"/>
                <w:bottom w:val="none" w:sz="0" w:space="0" w:color="auto"/>
                <w:right w:val="none" w:sz="0" w:space="0" w:color="auto"/>
              </w:divBdr>
              <w:divsChild>
                <w:div w:id="1143737085">
                  <w:marLeft w:val="0"/>
                  <w:marRight w:val="0"/>
                  <w:marTop w:val="0"/>
                  <w:marBottom w:val="0"/>
                  <w:divBdr>
                    <w:top w:val="none" w:sz="0" w:space="0" w:color="auto"/>
                    <w:left w:val="none" w:sz="0" w:space="0" w:color="auto"/>
                    <w:bottom w:val="none" w:sz="0" w:space="0" w:color="auto"/>
                    <w:right w:val="none" w:sz="0" w:space="0" w:color="auto"/>
                  </w:divBdr>
                  <w:divsChild>
                    <w:div w:id="1592735202">
                      <w:marLeft w:val="0"/>
                      <w:marRight w:val="0"/>
                      <w:marTop w:val="0"/>
                      <w:marBottom w:val="0"/>
                      <w:divBdr>
                        <w:top w:val="single" w:sz="6" w:space="0" w:color="CFCFCF"/>
                        <w:left w:val="single" w:sz="6" w:space="0" w:color="CFCFCF"/>
                        <w:bottom w:val="single" w:sz="6" w:space="0" w:color="CFCFCF"/>
                        <w:right w:val="single" w:sz="6" w:space="0" w:color="CFCFCF"/>
                      </w:divBdr>
                      <w:divsChild>
                        <w:div w:id="1106584154">
                          <w:marLeft w:val="0"/>
                          <w:marRight w:val="0"/>
                          <w:marTop w:val="0"/>
                          <w:marBottom w:val="0"/>
                          <w:divBdr>
                            <w:top w:val="none" w:sz="0" w:space="0" w:color="auto"/>
                            <w:left w:val="none" w:sz="0" w:space="0" w:color="auto"/>
                            <w:bottom w:val="none" w:sz="0" w:space="0" w:color="auto"/>
                            <w:right w:val="none" w:sz="0" w:space="0" w:color="auto"/>
                          </w:divBdr>
                          <w:divsChild>
                            <w:div w:id="6717277">
                              <w:marLeft w:val="0"/>
                              <w:marRight w:val="-750"/>
                              <w:marTop w:val="0"/>
                              <w:marBottom w:val="0"/>
                              <w:divBdr>
                                <w:top w:val="none" w:sz="0" w:space="0" w:color="auto"/>
                                <w:left w:val="none" w:sz="0" w:space="0" w:color="auto"/>
                                <w:bottom w:val="none" w:sz="0" w:space="0" w:color="auto"/>
                                <w:right w:val="none" w:sz="0" w:space="0" w:color="auto"/>
                              </w:divBdr>
                              <w:divsChild>
                                <w:div w:id="1465929590">
                                  <w:marLeft w:val="0"/>
                                  <w:marRight w:val="0"/>
                                  <w:marTop w:val="0"/>
                                  <w:marBottom w:val="0"/>
                                  <w:divBdr>
                                    <w:top w:val="none" w:sz="0" w:space="0" w:color="auto"/>
                                    <w:left w:val="none" w:sz="0" w:space="0" w:color="auto"/>
                                    <w:bottom w:val="none" w:sz="0" w:space="0" w:color="auto"/>
                                    <w:right w:val="none" w:sz="0" w:space="0" w:color="auto"/>
                                  </w:divBdr>
                                  <w:divsChild>
                                    <w:div w:id="875702230">
                                      <w:marLeft w:val="0"/>
                                      <w:marRight w:val="0"/>
                                      <w:marTop w:val="0"/>
                                      <w:marBottom w:val="0"/>
                                      <w:divBdr>
                                        <w:top w:val="none" w:sz="0" w:space="0" w:color="auto"/>
                                        <w:left w:val="none" w:sz="0" w:space="0" w:color="auto"/>
                                        <w:bottom w:val="none" w:sz="0" w:space="0" w:color="auto"/>
                                        <w:right w:val="none" w:sz="0" w:space="0" w:color="auto"/>
                                      </w:divBdr>
                                      <w:divsChild>
                                        <w:div w:id="2043482331">
                                          <w:marLeft w:val="0"/>
                                          <w:marRight w:val="0"/>
                                          <w:marTop w:val="0"/>
                                          <w:marBottom w:val="0"/>
                                          <w:divBdr>
                                            <w:top w:val="none" w:sz="0" w:space="0" w:color="auto"/>
                                            <w:left w:val="none" w:sz="0" w:space="0" w:color="auto"/>
                                            <w:bottom w:val="none" w:sz="0" w:space="0" w:color="auto"/>
                                            <w:right w:val="none" w:sz="0" w:space="0" w:color="auto"/>
                                          </w:divBdr>
                                          <w:divsChild>
                                            <w:div w:id="1923176714">
                                              <w:marLeft w:val="0"/>
                                              <w:marRight w:val="0"/>
                                              <w:marTop w:val="0"/>
                                              <w:marBottom w:val="0"/>
                                              <w:divBdr>
                                                <w:top w:val="none" w:sz="0" w:space="0" w:color="auto"/>
                                                <w:left w:val="none" w:sz="0" w:space="0" w:color="auto"/>
                                                <w:bottom w:val="none" w:sz="0" w:space="0" w:color="auto"/>
                                                <w:right w:val="none" w:sz="0" w:space="0" w:color="auto"/>
                                              </w:divBdr>
                                              <w:divsChild>
                                                <w:div w:id="6644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7508675">
          <w:marLeft w:val="0"/>
          <w:marRight w:val="0"/>
          <w:marTop w:val="0"/>
          <w:marBottom w:val="0"/>
          <w:divBdr>
            <w:top w:val="single" w:sz="6" w:space="4" w:color="auto"/>
            <w:left w:val="single" w:sz="6" w:space="4" w:color="auto"/>
            <w:bottom w:val="single" w:sz="6" w:space="4" w:color="auto"/>
            <w:right w:val="single" w:sz="6" w:space="4" w:color="auto"/>
          </w:divBdr>
          <w:divsChild>
            <w:div w:id="846405389">
              <w:marLeft w:val="0"/>
              <w:marRight w:val="0"/>
              <w:marTop w:val="0"/>
              <w:marBottom w:val="0"/>
              <w:divBdr>
                <w:top w:val="none" w:sz="0" w:space="0" w:color="auto"/>
                <w:left w:val="none" w:sz="0" w:space="0" w:color="auto"/>
                <w:bottom w:val="none" w:sz="0" w:space="0" w:color="auto"/>
                <w:right w:val="none" w:sz="0" w:space="0" w:color="auto"/>
              </w:divBdr>
              <w:divsChild>
                <w:div w:id="10570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5812">
          <w:marLeft w:val="0"/>
          <w:marRight w:val="0"/>
          <w:marTop w:val="0"/>
          <w:marBottom w:val="0"/>
          <w:divBdr>
            <w:top w:val="single" w:sz="6" w:space="4" w:color="auto"/>
            <w:left w:val="single" w:sz="6" w:space="4" w:color="auto"/>
            <w:bottom w:val="single" w:sz="6" w:space="4" w:color="auto"/>
            <w:right w:val="single" w:sz="6" w:space="4" w:color="auto"/>
          </w:divBdr>
          <w:divsChild>
            <w:div w:id="1874881943">
              <w:marLeft w:val="0"/>
              <w:marRight w:val="0"/>
              <w:marTop w:val="0"/>
              <w:marBottom w:val="0"/>
              <w:divBdr>
                <w:top w:val="none" w:sz="0" w:space="0" w:color="auto"/>
                <w:left w:val="none" w:sz="0" w:space="0" w:color="auto"/>
                <w:bottom w:val="none" w:sz="0" w:space="0" w:color="auto"/>
                <w:right w:val="none" w:sz="0" w:space="0" w:color="auto"/>
              </w:divBdr>
              <w:divsChild>
                <w:div w:id="1415740231">
                  <w:marLeft w:val="0"/>
                  <w:marRight w:val="0"/>
                  <w:marTop w:val="0"/>
                  <w:marBottom w:val="0"/>
                  <w:divBdr>
                    <w:top w:val="none" w:sz="0" w:space="0" w:color="auto"/>
                    <w:left w:val="none" w:sz="0" w:space="0" w:color="auto"/>
                    <w:bottom w:val="none" w:sz="0" w:space="0" w:color="auto"/>
                    <w:right w:val="none" w:sz="0" w:space="0" w:color="auto"/>
                  </w:divBdr>
                  <w:divsChild>
                    <w:div w:id="1081020860">
                      <w:marLeft w:val="0"/>
                      <w:marRight w:val="0"/>
                      <w:marTop w:val="0"/>
                      <w:marBottom w:val="0"/>
                      <w:divBdr>
                        <w:top w:val="single" w:sz="6" w:space="0" w:color="CFCFCF"/>
                        <w:left w:val="single" w:sz="6" w:space="0" w:color="CFCFCF"/>
                        <w:bottom w:val="single" w:sz="6" w:space="0" w:color="CFCFCF"/>
                        <w:right w:val="single" w:sz="6" w:space="0" w:color="CFCFCF"/>
                      </w:divBdr>
                      <w:divsChild>
                        <w:div w:id="210117799">
                          <w:marLeft w:val="0"/>
                          <w:marRight w:val="0"/>
                          <w:marTop w:val="0"/>
                          <w:marBottom w:val="0"/>
                          <w:divBdr>
                            <w:top w:val="none" w:sz="0" w:space="0" w:color="auto"/>
                            <w:left w:val="none" w:sz="0" w:space="0" w:color="auto"/>
                            <w:bottom w:val="none" w:sz="0" w:space="0" w:color="auto"/>
                            <w:right w:val="none" w:sz="0" w:space="0" w:color="auto"/>
                          </w:divBdr>
                          <w:divsChild>
                            <w:div w:id="1586265040">
                              <w:marLeft w:val="0"/>
                              <w:marRight w:val="-750"/>
                              <w:marTop w:val="0"/>
                              <w:marBottom w:val="0"/>
                              <w:divBdr>
                                <w:top w:val="none" w:sz="0" w:space="0" w:color="auto"/>
                                <w:left w:val="none" w:sz="0" w:space="0" w:color="auto"/>
                                <w:bottom w:val="none" w:sz="0" w:space="0" w:color="auto"/>
                                <w:right w:val="none" w:sz="0" w:space="0" w:color="auto"/>
                              </w:divBdr>
                              <w:divsChild>
                                <w:div w:id="1884175413">
                                  <w:marLeft w:val="0"/>
                                  <w:marRight w:val="0"/>
                                  <w:marTop w:val="0"/>
                                  <w:marBottom w:val="0"/>
                                  <w:divBdr>
                                    <w:top w:val="none" w:sz="0" w:space="0" w:color="auto"/>
                                    <w:left w:val="none" w:sz="0" w:space="0" w:color="auto"/>
                                    <w:bottom w:val="none" w:sz="0" w:space="0" w:color="auto"/>
                                    <w:right w:val="none" w:sz="0" w:space="0" w:color="auto"/>
                                  </w:divBdr>
                                  <w:divsChild>
                                    <w:div w:id="218714651">
                                      <w:marLeft w:val="0"/>
                                      <w:marRight w:val="0"/>
                                      <w:marTop w:val="0"/>
                                      <w:marBottom w:val="0"/>
                                      <w:divBdr>
                                        <w:top w:val="none" w:sz="0" w:space="0" w:color="auto"/>
                                        <w:left w:val="none" w:sz="0" w:space="0" w:color="auto"/>
                                        <w:bottom w:val="none" w:sz="0" w:space="0" w:color="auto"/>
                                        <w:right w:val="none" w:sz="0" w:space="0" w:color="auto"/>
                                      </w:divBdr>
                                      <w:divsChild>
                                        <w:div w:id="354815321">
                                          <w:marLeft w:val="0"/>
                                          <w:marRight w:val="0"/>
                                          <w:marTop w:val="0"/>
                                          <w:marBottom w:val="0"/>
                                          <w:divBdr>
                                            <w:top w:val="none" w:sz="0" w:space="0" w:color="auto"/>
                                            <w:left w:val="none" w:sz="0" w:space="0" w:color="auto"/>
                                            <w:bottom w:val="none" w:sz="0" w:space="0" w:color="auto"/>
                                            <w:right w:val="none" w:sz="0" w:space="0" w:color="auto"/>
                                          </w:divBdr>
                                          <w:divsChild>
                                            <w:div w:id="1622493690">
                                              <w:marLeft w:val="0"/>
                                              <w:marRight w:val="0"/>
                                              <w:marTop w:val="0"/>
                                              <w:marBottom w:val="0"/>
                                              <w:divBdr>
                                                <w:top w:val="none" w:sz="0" w:space="0" w:color="auto"/>
                                                <w:left w:val="none" w:sz="0" w:space="0" w:color="auto"/>
                                                <w:bottom w:val="none" w:sz="0" w:space="0" w:color="auto"/>
                                                <w:right w:val="none" w:sz="0" w:space="0" w:color="auto"/>
                                              </w:divBdr>
                                              <w:divsChild>
                                                <w:div w:id="11014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9773344">
          <w:marLeft w:val="0"/>
          <w:marRight w:val="0"/>
          <w:marTop w:val="0"/>
          <w:marBottom w:val="0"/>
          <w:divBdr>
            <w:top w:val="single" w:sz="6" w:space="4" w:color="auto"/>
            <w:left w:val="single" w:sz="6" w:space="4" w:color="auto"/>
            <w:bottom w:val="single" w:sz="6" w:space="4" w:color="auto"/>
            <w:right w:val="single" w:sz="6" w:space="4" w:color="auto"/>
          </w:divBdr>
          <w:divsChild>
            <w:div w:id="360278139">
              <w:marLeft w:val="0"/>
              <w:marRight w:val="0"/>
              <w:marTop w:val="0"/>
              <w:marBottom w:val="0"/>
              <w:divBdr>
                <w:top w:val="none" w:sz="0" w:space="0" w:color="auto"/>
                <w:left w:val="none" w:sz="0" w:space="0" w:color="auto"/>
                <w:bottom w:val="none" w:sz="0" w:space="0" w:color="auto"/>
                <w:right w:val="none" w:sz="0" w:space="0" w:color="auto"/>
              </w:divBdr>
              <w:divsChild>
                <w:div w:id="6840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011">
          <w:marLeft w:val="0"/>
          <w:marRight w:val="0"/>
          <w:marTop w:val="0"/>
          <w:marBottom w:val="0"/>
          <w:divBdr>
            <w:top w:val="single" w:sz="6" w:space="4" w:color="auto"/>
            <w:left w:val="single" w:sz="6" w:space="4" w:color="auto"/>
            <w:bottom w:val="single" w:sz="6" w:space="4" w:color="auto"/>
            <w:right w:val="single" w:sz="6" w:space="4" w:color="auto"/>
          </w:divBdr>
          <w:divsChild>
            <w:div w:id="1998920377">
              <w:marLeft w:val="0"/>
              <w:marRight w:val="0"/>
              <w:marTop w:val="0"/>
              <w:marBottom w:val="0"/>
              <w:divBdr>
                <w:top w:val="none" w:sz="0" w:space="0" w:color="auto"/>
                <w:left w:val="none" w:sz="0" w:space="0" w:color="auto"/>
                <w:bottom w:val="none" w:sz="0" w:space="0" w:color="auto"/>
                <w:right w:val="none" w:sz="0" w:space="0" w:color="auto"/>
              </w:divBdr>
              <w:divsChild>
                <w:div w:id="1259800386">
                  <w:marLeft w:val="0"/>
                  <w:marRight w:val="0"/>
                  <w:marTop w:val="0"/>
                  <w:marBottom w:val="0"/>
                  <w:divBdr>
                    <w:top w:val="none" w:sz="0" w:space="0" w:color="auto"/>
                    <w:left w:val="none" w:sz="0" w:space="0" w:color="auto"/>
                    <w:bottom w:val="none" w:sz="0" w:space="0" w:color="auto"/>
                    <w:right w:val="none" w:sz="0" w:space="0" w:color="auto"/>
                  </w:divBdr>
                  <w:divsChild>
                    <w:div w:id="1150562062">
                      <w:marLeft w:val="0"/>
                      <w:marRight w:val="0"/>
                      <w:marTop w:val="0"/>
                      <w:marBottom w:val="0"/>
                      <w:divBdr>
                        <w:top w:val="single" w:sz="6" w:space="0" w:color="CFCFCF"/>
                        <w:left w:val="single" w:sz="6" w:space="0" w:color="CFCFCF"/>
                        <w:bottom w:val="single" w:sz="6" w:space="0" w:color="CFCFCF"/>
                        <w:right w:val="single" w:sz="6" w:space="0" w:color="CFCFCF"/>
                      </w:divBdr>
                      <w:divsChild>
                        <w:div w:id="1680280055">
                          <w:marLeft w:val="0"/>
                          <w:marRight w:val="0"/>
                          <w:marTop w:val="0"/>
                          <w:marBottom w:val="0"/>
                          <w:divBdr>
                            <w:top w:val="none" w:sz="0" w:space="0" w:color="auto"/>
                            <w:left w:val="none" w:sz="0" w:space="0" w:color="auto"/>
                            <w:bottom w:val="none" w:sz="0" w:space="0" w:color="auto"/>
                            <w:right w:val="none" w:sz="0" w:space="0" w:color="auto"/>
                          </w:divBdr>
                          <w:divsChild>
                            <w:div w:id="1281377130">
                              <w:marLeft w:val="0"/>
                              <w:marRight w:val="-750"/>
                              <w:marTop w:val="0"/>
                              <w:marBottom w:val="0"/>
                              <w:divBdr>
                                <w:top w:val="none" w:sz="0" w:space="0" w:color="auto"/>
                                <w:left w:val="none" w:sz="0" w:space="0" w:color="auto"/>
                                <w:bottom w:val="none" w:sz="0" w:space="0" w:color="auto"/>
                                <w:right w:val="none" w:sz="0" w:space="0" w:color="auto"/>
                              </w:divBdr>
                              <w:divsChild>
                                <w:div w:id="1091000542">
                                  <w:marLeft w:val="0"/>
                                  <w:marRight w:val="0"/>
                                  <w:marTop w:val="0"/>
                                  <w:marBottom w:val="0"/>
                                  <w:divBdr>
                                    <w:top w:val="none" w:sz="0" w:space="0" w:color="auto"/>
                                    <w:left w:val="none" w:sz="0" w:space="0" w:color="auto"/>
                                    <w:bottom w:val="none" w:sz="0" w:space="0" w:color="auto"/>
                                    <w:right w:val="none" w:sz="0" w:space="0" w:color="auto"/>
                                  </w:divBdr>
                                  <w:divsChild>
                                    <w:div w:id="690574277">
                                      <w:marLeft w:val="0"/>
                                      <w:marRight w:val="0"/>
                                      <w:marTop w:val="0"/>
                                      <w:marBottom w:val="0"/>
                                      <w:divBdr>
                                        <w:top w:val="none" w:sz="0" w:space="0" w:color="auto"/>
                                        <w:left w:val="none" w:sz="0" w:space="0" w:color="auto"/>
                                        <w:bottom w:val="none" w:sz="0" w:space="0" w:color="auto"/>
                                        <w:right w:val="none" w:sz="0" w:space="0" w:color="auto"/>
                                      </w:divBdr>
                                      <w:divsChild>
                                        <w:div w:id="1816876469">
                                          <w:marLeft w:val="0"/>
                                          <w:marRight w:val="0"/>
                                          <w:marTop w:val="0"/>
                                          <w:marBottom w:val="0"/>
                                          <w:divBdr>
                                            <w:top w:val="none" w:sz="0" w:space="0" w:color="auto"/>
                                            <w:left w:val="none" w:sz="0" w:space="0" w:color="auto"/>
                                            <w:bottom w:val="none" w:sz="0" w:space="0" w:color="auto"/>
                                            <w:right w:val="none" w:sz="0" w:space="0" w:color="auto"/>
                                          </w:divBdr>
                                          <w:divsChild>
                                            <w:div w:id="709569108">
                                              <w:marLeft w:val="0"/>
                                              <w:marRight w:val="0"/>
                                              <w:marTop w:val="0"/>
                                              <w:marBottom w:val="0"/>
                                              <w:divBdr>
                                                <w:top w:val="none" w:sz="0" w:space="0" w:color="auto"/>
                                                <w:left w:val="none" w:sz="0" w:space="0" w:color="auto"/>
                                                <w:bottom w:val="none" w:sz="0" w:space="0" w:color="auto"/>
                                                <w:right w:val="none" w:sz="0" w:space="0" w:color="auto"/>
                                              </w:divBdr>
                                              <w:divsChild>
                                                <w:div w:id="1596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037227">
      <w:bodyDiv w:val="1"/>
      <w:marLeft w:val="0"/>
      <w:marRight w:val="0"/>
      <w:marTop w:val="0"/>
      <w:marBottom w:val="0"/>
      <w:divBdr>
        <w:top w:val="none" w:sz="0" w:space="0" w:color="auto"/>
        <w:left w:val="none" w:sz="0" w:space="0" w:color="auto"/>
        <w:bottom w:val="none" w:sz="0" w:space="0" w:color="auto"/>
        <w:right w:val="none" w:sz="0" w:space="0" w:color="auto"/>
      </w:divBdr>
    </w:div>
    <w:div w:id="1522088053">
      <w:bodyDiv w:val="1"/>
      <w:marLeft w:val="0"/>
      <w:marRight w:val="0"/>
      <w:marTop w:val="0"/>
      <w:marBottom w:val="0"/>
      <w:divBdr>
        <w:top w:val="none" w:sz="0" w:space="0" w:color="auto"/>
        <w:left w:val="none" w:sz="0" w:space="0" w:color="auto"/>
        <w:bottom w:val="none" w:sz="0" w:space="0" w:color="auto"/>
        <w:right w:val="none" w:sz="0" w:space="0" w:color="auto"/>
      </w:divBdr>
    </w:div>
    <w:div w:id="1527986944">
      <w:bodyDiv w:val="1"/>
      <w:marLeft w:val="0"/>
      <w:marRight w:val="0"/>
      <w:marTop w:val="0"/>
      <w:marBottom w:val="0"/>
      <w:divBdr>
        <w:top w:val="none" w:sz="0" w:space="0" w:color="auto"/>
        <w:left w:val="none" w:sz="0" w:space="0" w:color="auto"/>
        <w:bottom w:val="none" w:sz="0" w:space="0" w:color="auto"/>
        <w:right w:val="none" w:sz="0" w:space="0" w:color="auto"/>
      </w:divBdr>
    </w:div>
    <w:div w:id="1528519612">
      <w:bodyDiv w:val="1"/>
      <w:marLeft w:val="0"/>
      <w:marRight w:val="0"/>
      <w:marTop w:val="0"/>
      <w:marBottom w:val="0"/>
      <w:divBdr>
        <w:top w:val="none" w:sz="0" w:space="0" w:color="auto"/>
        <w:left w:val="none" w:sz="0" w:space="0" w:color="auto"/>
        <w:bottom w:val="none" w:sz="0" w:space="0" w:color="auto"/>
        <w:right w:val="none" w:sz="0" w:space="0" w:color="auto"/>
      </w:divBdr>
    </w:div>
    <w:div w:id="1528641041">
      <w:bodyDiv w:val="1"/>
      <w:marLeft w:val="0"/>
      <w:marRight w:val="0"/>
      <w:marTop w:val="0"/>
      <w:marBottom w:val="0"/>
      <w:divBdr>
        <w:top w:val="none" w:sz="0" w:space="0" w:color="auto"/>
        <w:left w:val="none" w:sz="0" w:space="0" w:color="auto"/>
        <w:bottom w:val="none" w:sz="0" w:space="0" w:color="auto"/>
        <w:right w:val="none" w:sz="0" w:space="0" w:color="auto"/>
      </w:divBdr>
    </w:div>
    <w:div w:id="1534802785">
      <w:bodyDiv w:val="1"/>
      <w:marLeft w:val="0"/>
      <w:marRight w:val="0"/>
      <w:marTop w:val="0"/>
      <w:marBottom w:val="0"/>
      <w:divBdr>
        <w:top w:val="none" w:sz="0" w:space="0" w:color="auto"/>
        <w:left w:val="none" w:sz="0" w:space="0" w:color="auto"/>
        <w:bottom w:val="none" w:sz="0" w:space="0" w:color="auto"/>
        <w:right w:val="none" w:sz="0" w:space="0" w:color="auto"/>
      </w:divBdr>
    </w:div>
    <w:div w:id="1539273474">
      <w:bodyDiv w:val="1"/>
      <w:marLeft w:val="0"/>
      <w:marRight w:val="0"/>
      <w:marTop w:val="0"/>
      <w:marBottom w:val="0"/>
      <w:divBdr>
        <w:top w:val="none" w:sz="0" w:space="0" w:color="auto"/>
        <w:left w:val="none" w:sz="0" w:space="0" w:color="auto"/>
        <w:bottom w:val="none" w:sz="0" w:space="0" w:color="auto"/>
        <w:right w:val="none" w:sz="0" w:space="0" w:color="auto"/>
      </w:divBdr>
    </w:div>
    <w:div w:id="1556038577">
      <w:bodyDiv w:val="1"/>
      <w:marLeft w:val="0"/>
      <w:marRight w:val="0"/>
      <w:marTop w:val="0"/>
      <w:marBottom w:val="0"/>
      <w:divBdr>
        <w:top w:val="none" w:sz="0" w:space="0" w:color="auto"/>
        <w:left w:val="none" w:sz="0" w:space="0" w:color="auto"/>
        <w:bottom w:val="none" w:sz="0" w:space="0" w:color="auto"/>
        <w:right w:val="none" w:sz="0" w:space="0" w:color="auto"/>
      </w:divBdr>
    </w:div>
    <w:div w:id="1577322067">
      <w:bodyDiv w:val="1"/>
      <w:marLeft w:val="0"/>
      <w:marRight w:val="0"/>
      <w:marTop w:val="0"/>
      <w:marBottom w:val="0"/>
      <w:divBdr>
        <w:top w:val="none" w:sz="0" w:space="0" w:color="auto"/>
        <w:left w:val="none" w:sz="0" w:space="0" w:color="auto"/>
        <w:bottom w:val="none" w:sz="0" w:space="0" w:color="auto"/>
        <w:right w:val="none" w:sz="0" w:space="0" w:color="auto"/>
      </w:divBdr>
    </w:div>
    <w:div w:id="1591506761">
      <w:bodyDiv w:val="1"/>
      <w:marLeft w:val="0"/>
      <w:marRight w:val="0"/>
      <w:marTop w:val="0"/>
      <w:marBottom w:val="0"/>
      <w:divBdr>
        <w:top w:val="none" w:sz="0" w:space="0" w:color="auto"/>
        <w:left w:val="none" w:sz="0" w:space="0" w:color="auto"/>
        <w:bottom w:val="none" w:sz="0" w:space="0" w:color="auto"/>
        <w:right w:val="none" w:sz="0" w:space="0" w:color="auto"/>
      </w:divBdr>
      <w:divsChild>
        <w:div w:id="1508599726">
          <w:marLeft w:val="0"/>
          <w:marRight w:val="0"/>
          <w:marTop w:val="0"/>
          <w:marBottom w:val="0"/>
          <w:divBdr>
            <w:top w:val="single" w:sz="6" w:space="4" w:color="ABABAB"/>
            <w:left w:val="single" w:sz="6" w:space="4" w:color="ABABAB"/>
            <w:bottom w:val="single" w:sz="6" w:space="4" w:color="ABABAB"/>
            <w:right w:val="single" w:sz="6" w:space="4" w:color="ABABAB"/>
          </w:divBdr>
          <w:divsChild>
            <w:div w:id="1750157573">
              <w:marLeft w:val="0"/>
              <w:marRight w:val="0"/>
              <w:marTop w:val="0"/>
              <w:marBottom w:val="0"/>
              <w:divBdr>
                <w:top w:val="none" w:sz="0" w:space="0" w:color="auto"/>
                <w:left w:val="none" w:sz="0" w:space="0" w:color="auto"/>
                <w:bottom w:val="none" w:sz="0" w:space="0" w:color="auto"/>
                <w:right w:val="none" w:sz="0" w:space="0" w:color="auto"/>
              </w:divBdr>
              <w:divsChild>
                <w:div w:id="6964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19218">
          <w:marLeft w:val="0"/>
          <w:marRight w:val="0"/>
          <w:marTop w:val="0"/>
          <w:marBottom w:val="0"/>
          <w:divBdr>
            <w:top w:val="single" w:sz="6" w:space="4" w:color="auto"/>
            <w:left w:val="single" w:sz="6" w:space="4" w:color="auto"/>
            <w:bottom w:val="single" w:sz="6" w:space="4" w:color="auto"/>
            <w:right w:val="single" w:sz="6" w:space="4" w:color="auto"/>
          </w:divBdr>
          <w:divsChild>
            <w:div w:id="413625248">
              <w:marLeft w:val="0"/>
              <w:marRight w:val="0"/>
              <w:marTop w:val="0"/>
              <w:marBottom w:val="0"/>
              <w:divBdr>
                <w:top w:val="none" w:sz="0" w:space="0" w:color="auto"/>
                <w:left w:val="none" w:sz="0" w:space="0" w:color="auto"/>
                <w:bottom w:val="none" w:sz="0" w:space="0" w:color="auto"/>
                <w:right w:val="none" w:sz="0" w:space="0" w:color="auto"/>
              </w:divBdr>
              <w:divsChild>
                <w:div w:id="8502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2980">
      <w:bodyDiv w:val="1"/>
      <w:marLeft w:val="0"/>
      <w:marRight w:val="0"/>
      <w:marTop w:val="0"/>
      <w:marBottom w:val="0"/>
      <w:divBdr>
        <w:top w:val="none" w:sz="0" w:space="0" w:color="auto"/>
        <w:left w:val="none" w:sz="0" w:space="0" w:color="auto"/>
        <w:bottom w:val="none" w:sz="0" w:space="0" w:color="auto"/>
        <w:right w:val="none" w:sz="0" w:space="0" w:color="auto"/>
      </w:divBdr>
    </w:div>
    <w:div w:id="1631134897">
      <w:bodyDiv w:val="1"/>
      <w:marLeft w:val="0"/>
      <w:marRight w:val="0"/>
      <w:marTop w:val="0"/>
      <w:marBottom w:val="0"/>
      <w:divBdr>
        <w:top w:val="none" w:sz="0" w:space="0" w:color="auto"/>
        <w:left w:val="none" w:sz="0" w:space="0" w:color="auto"/>
        <w:bottom w:val="none" w:sz="0" w:space="0" w:color="auto"/>
        <w:right w:val="none" w:sz="0" w:space="0" w:color="auto"/>
      </w:divBdr>
    </w:div>
    <w:div w:id="1638680776">
      <w:bodyDiv w:val="1"/>
      <w:marLeft w:val="0"/>
      <w:marRight w:val="0"/>
      <w:marTop w:val="0"/>
      <w:marBottom w:val="0"/>
      <w:divBdr>
        <w:top w:val="none" w:sz="0" w:space="0" w:color="auto"/>
        <w:left w:val="none" w:sz="0" w:space="0" w:color="auto"/>
        <w:bottom w:val="none" w:sz="0" w:space="0" w:color="auto"/>
        <w:right w:val="none" w:sz="0" w:space="0" w:color="auto"/>
      </w:divBdr>
    </w:div>
    <w:div w:id="1653633639">
      <w:bodyDiv w:val="1"/>
      <w:marLeft w:val="0"/>
      <w:marRight w:val="0"/>
      <w:marTop w:val="0"/>
      <w:marBottom w:val="0"/>
      <w:divBdr>
        <w:top w:val="none" w:sz="0" w:space="0" w:color="auto"/>
        <w:left w:val="none" w:sz="0" w:space="0" w:color="auto"/>
        <w:bottom w:val="none" w:sz="0" w:space="0" w:color="auto"/>
        <w:right w:val="none" w:sz="0" w:space="0" w:color="auto"/>
      </w:divBdr>
    </w:div>
    <w:div w:id="1660844013">
      <w:bodyDiv w:val="1"/>
      <w:marLeft w:val="0"/>
      <w:marRight w:val="0"/>
      <w:marTop w:val="0"/>
      <w:marBottom w:val="0"/>
      <w:divBdr>
        <w:top w:val="none" w:sz="0" w:space="0" w:color="auto"/>
        <w:left w:val="none" w:sz="0" w:space="0" w:color="auto"/>
        <w:bottom w:val="none" w:sz="0" w:space="0" w:color="auto"/>
        <w:right w:val="none" w:sz="0" w:space="0" w:color="auto"/>
      </w:divBdr>
    </w:div>
    <w:div w:id="1664698935">
      <w:bodyDiv w:val="1"/>
      <w:marLeft w:val="0"/>
      <w:marRight w:val="0"/>
      <w:marTop w:val="0"/>
      <w:marBottom w:val="0"/>
      <w:divBdr>
        <w:top w:val="none" w:sz="0" w:space="0" w:color="auto"/>
        <w:left w:val="none" w:sz="0" w:space="0" w:color="auto"/>
        <w:bottom w:val="none" w:sz="0" w:space="0" w:color="auto"/>
        <w:right w:val="none" w:sz="0" w:space="0" w:color="auto"/>
      </w:divBdr>
    </w:div>
    <w:div w:id="1667127885">
      <w:bodyDiv w:val="1"/>
      <w:marLeft w:val="0"/>
      <w:marRight w:val="0"/>
      <w:marTop w:val="0"/>
      <w:marBottom w:val="0"/>
      <w:divBdr>
        <w:top w:val="none" w:sz="0" w:space="0" w:color="auto"/>
        <w:left w:val="none" w:sz="0" w:space="0" w:color="auto"/>
        <w:bottom w:val="none" w:sz="0" w:space="0" w:color="auto"/>
        <w:right w:val="none" w:sz="0" w:space="0" w:color="auto"/>
      </w:divBdr>
    </w:div>
    <w:div w:id="1675841770">
      <w:bodyDiv w:val="1"/>
      <w:marLeft w:val="0"/>
      <w:marRight w:val="0"/>
      <w:marTop w:val="0"/>
      <w:marBottom w:val="0"/>
      <w:divBdr>
        <w:top w:val="none" w:sz="0" w:space="0" w:color="auto"/>
        <w:left w:val="none" w:sz="0" w:space="0" w:color="auto"/>
        <w:bottom w:val="none" w:sz="0" w:space="0" w:color="auto"/>
        <w:right w:val="none" w:sz="0" w:space="0" w:color="auto"/>
      </w:divBdr>
    </w:div>
    <w:div w:id="1699575378">
      <w:bodyDiv w:val="1"/>
      <w:marLeft w:val="0"/>
      <w:marRight w:val="0"/>
      <w:marTop w:val="0"/>
      <w:marBottom w:val="0"/>
      <w:divBdr>
        <w:top w:val="none" w:sz="0" w:space="0" w:color="auto"/>
        <w:left w:val="none" w:sz="0" w:space="0" w:color="auto"/>
        <w:bottom w:val="none" w:sz="0" w:space="0" w:color="auto"/>
        <w:right w:val="none" w:sz="0" w:space="0" w:color="auto"/>
      </w:divBdr>
    </w:div>
    <w:div w:id="1699744514">
      <w:bodyDiv w:val="1"/>
      <w:marLeft w:val="0"/>
      <w:marRight w:val="0"/>
      <w:marTop w:val="0"/>
      <w:marBottom w:val="0"/>
      <w:divBdr>
        <w:top w:val="none" w:sz="0" w:space="0" w:color="auto"/>
        <w:left w:val="none" w:sz="0" w:space="0" w:color="auto"/>
        <w:bottom w:val="none" w:sz="0" w:space="0" w:color="auto"/>
        <w:right w:val="none" w:sz="0" w:space="0" w:color="auto"/>
      </w:divBdr>
    </w:div>
    <w:div w:id="1727295979">
      <w:bodyDiv w:val="1"/>
      <w:marLeft w:val="0"/>
      <w:marRight w:val="0"/>
      <w:marTop w:val="0"/>
      <w:marBottom w:val="0"/>
      <w:divBdr>
        <w:top w:val="none" w:sz="0" w:space="0" w:color="auto"/>
        <w:left w:val="none" w:sz="0" w:space="0" w:color="auto"/>
        <w:bottom w:val="none" w:sz="0" w:space="0" w:color="auto"/>
        <w:right w:val="none" w:sz="0" w:space="0" w:color="auto"/>
      </w:divBdr>
    </w:div>
    <w:div w:id="1735352466">
      <w:bodyDiv w:val="1"/>
      <w:marLeft w:val="0"/>
      <w:marRight w:val="0"/>
      <w:marTop w:val="0"/>
      <w:marBottom w:val="0"/>
      <w:divBdr>
        <w:top w:val="none" w:sz="0" w:space="0" w:color="auto"/>
        <w:left w:val="none" w:sz="0" w:space="0" w:color="auto"/>
        <w:bottom w:val="none" w:sz="0" w:space="0" w:color="auto"/>
        <w:right w:val="none" w:sz="0" w:space="0" w:color="auto"/>
      </w:divBdr>
    </w:div>
    <w:div w:id="1735816655">
      <w:bodyDiv w:val="1"/>
      <w:marLeft w:val="0"/>
      <w:marRight w:val="0"/>
      <w:marTop w:val="0"/>
      <w:marBottom w:val="0"/>
      <w:divBdr>
        <w:top w:val="none" w:sz="0" w:space="0" w:color="auto"/>
        <w:left w:val="none" w:sz="0" w:space="0" w:color="auto"/>
        <w:bottom w:val="none" w:sz="0" w:space="0" w:color="auto"/>
        <w:right w:val="none" w:sz="0" w:space="0" w:color="auto"/>
      </w:divBdr>
    </w:div>
    <w:div w:id="1740395636">
      <w:bodyDiv w:val="1"/>
      <w:marLeft w:val="0"/>
      <w:marRight w:val="0"/>
      <w:marTop w:val="0"/>
      <w:marBottom w:val="0"/>
      <w:divBdr>
        <w:top w:val="none" w:sz="0" w:space="0" w:color="auto"/>
        <w:left w:val="none" w:sz="0" w:space="0" w:color="auto"/>
        <w:bottom w:val="none" w:sz="0" w:space="0" w:color="auto"/>
        <w:right w:val="none" w:sz="0" w:space="0" w:color="auto"/>
      </w:divBdr>
    </w:div>
    <w:div w:id="1748574818">
      <w:bodyDiv w:val="1"/>
      <w:marLeft w:val="0"/>
      <w:marRight w:val="0"/>
      <w:marTop w:val="0"/>
      <w:marBottom w:val="0"/>
      <w:divBdr>
        <w:top w:val="none" w:sz="0" w:space="0" w:color="auto"/>
        <w:left w:val="none" w:sz="0" w:space="0" w:color="auto"/>
        <w:bottom w:val="none" w:sz="0" w:space="0" w:color="auto"/>
        <w:right w:val="none" w:sz="0" w:space="0" w:color="auto"/>
      </w:divBdr>
      <w:divsChild>
        <w:div w:id="696734956">
          <w:marLeft w:val="0"/>
          <w:marRight w:val="0"/>
          <w:marTop w:val="0"/>
          <w:marBottom w:val="0"/>
          <w:divBdr>
            <w:top w:val="single" w:sz="6" w:space="4" w:color="ABABAB"/>
            <w:left w:val="single" w:sz="6" w:space="4" w:color="ABABAB"/>
            <w:bottom w:val="single" w:sz="6" w:space="4" w:color="ABABAB"/>
            <w:right w:val="single" w:sz="6" w:space="4" w:color="ABABAB"/>
          </w:divBdr>
          <w:divsChild>
            <w:div w:id="1127744703">
              <w:marLeft w:val="0"/>
              <w:marRight w:val="0"/>
              <w:marTop w:val="0"/>
              <w:marBottom w:val="0"/>
              <w:divBdr>
                <w:top w:val="none" w:sz="0" w:space="0" w:color="auto"/>
                <w:left w:val="none" w:sz="0" w:space="0" w:color="auto"/>
                <w:bottom w:val="none" w:sz="0" w:space="0" w:color="auto"/>
                <w:right w:val="none" w:sz="0" w:space="0" w:color="auto"/>
              </w:divBdr>
              <w:divsChild>
                <w:div w:id="17701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709">
          <w:marLeft w:val="0"/>
          <w:marRight w:val="0"/>
          <w:marTop w:val="0"/>
          <w:marBottom w:val="0"/>
          <w:divBdr>
            <w:top w:val="single" w:sz="6" w:space="4" w:color="auto"/>
            <w:left w:val="single" w:sz="6" w:space="4" w:color="auto"/>
            <w:bottom w:val="single" w:sz="6" w:space="4" w:color="auto"/>
            <w:right w:val="single" w:sz="6" w:space="4" w:color="auto"/>
          </w:divBdr>
          <w:divsChild>
            <w:div w:id="802581411">
              <w:marLeft w:val="0"/>
              <w:marRight w:val="0"/>
              <w:marTop w:val="0"/>
              <w:marBottom w:val="0"/>
              <w:divBdr>
                <w:top w:val="none" w:sz="0" w:space="0" w:color="auto"/>
                <w:left w:val="none" w:sz="0" w:space="0" w:color="auto"/>
                <w:bottom w:val="none" w:sz="0" w:space="0" w:color="auto"/>
                <w:right w:val="none" w:sz="0" w:space="0" w:color="auto"/>
              </w:divBdr>
              <w:divsChild>
                <w:div w:id="4387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54217">
      <w:bodyDiv w:val="1"/>
      <w:marLeft w:val="0"/>
      <w:marRight w:val="0"/>
      <w:marTop w:val="0"/>
      <w:marBottom w:val="0"/>
      <w:divBdr>
        <w:top w:val="none" w:sz="0" w:space="0" w:color="auto"/>
        <w:left w:val="none" w:sz="0" w:space="0" w:color="auto"/>
        <w:bottom w:val="none" w:sz="0" w:space="0" w:color="auto"/>
        <w:right w:val="none" w:sz="0" w:space="0" w:color="auto"/>
      </w:divBdr>
    </w:div>
    <w:div w:id="1783307931">
      <w:bodyDiv w:val="1"/>
      <w:marLeft w:val="0"/>
      <w:marRight w:val="0"/>
      <w:marTop w:val="0"/>
      <w:marBottom w:val="0"/>
      <w:divBdr>
        <w:top w:val="none" w:sz="0" w:space="0" w:color="auto"/>
        <w:left w:val="none" w:sz="0" w:space="0" w:color="auto"/>
        <w:bottom w:val="none" w:sz="0" w:space="0" w:color="auto"/>
        <w:right w:val="none" w:sz="0" w:space="0" w:color="auto"/>
      </w:divBdr>
    </w:div>
    <w:div w:id="1804079091">
      <w:bodyDiv w:val="1"/>
      <w:marLeft w:val="0"/>
      <w:marRight w:val="0"/>
      <w:marTop w:val="0"/>
      <w:marBottom w:val="0"/>
      <w:divBdr>
        <w:top w:val="none" w:sz="0" w:space="0" w:color="auto"/>
        <w:left w:val="none" w:sz="0" w:space="0" w:color="auto"/>
        <w:bottom w:val="none" w:sz="0" w:space="0" w:color="auto"/>
        <w:right w:val="none" w:sz="0" w:space="0" w:color="auto"/>
      </w:divBdr>
    </w:div>
    <w:div w:id="1825925743">
      <w:bodyDiv w:val="1"/>
      <w:marLeft w:val="0"/>
      <w:marRight w:val="0"/>
      <w:marTop w:val="0"/>
      <w:marBottom w:val="0"/>
      <w:divBdr>
        <w:top w:val="none" w:sz="0" w:space="0" w:color="auto"/>
        <w:left w:val="none" w:sz="0" w:space="0" w:color="auto"/>
        <w:bottom w:val="none" w:sz="0" w:space="0" w:color="auto"/>
        <w:right w:val="none" w:sz="0" w:space="0" w:color="auto"/>
      </w:divBdr>
    </w:div>
    <w:div w:id="1853762884">
      <w:bodyDiv w:val="1"/>
      <w:marLeft w:val="0"/>
      <w:marRight w:val="0"/>
      <w:marTop w:val="0"/>
      <w:marBottom w:val="0"/>
      <w:divBdr>
        <w:top w:val="none" w:sz="0" w:space="0" w:color="auto"/>
        <w:left w:val="none" w:sz="0" w:space="0" w:color="auto"/>
        <w:bottom w:val="none" w:sz="0" w:space="0" w:color="auto"/>
        <w:right w:val="none" w:sz="0" w:space="0" w:color="auto"/>
      </w:divBdr>
    </w:div>
    <w:div w:id="1856267527">
      <w:bodyDiv w:val="1"/>
      <w:marLeft w:val="0"/>
      <w:marRight w:val="0"/>
      <w:marTop w:val="0"/>
      <w:marBottom w:val="0"/>
      <w:divBdr>
        <w:top w:val="none" w:sz="0" w:space="0" w:color="auto"/>
        <w:left w:val="none" w:sz="0" w:space="0" w:color="auto"/>
        <w:bottom w:val="none" w:sz="0" w:space="0" w:color="auto"/>
        <w:right w:val="none" w:sz="0" w:space="0" w:color="auto"/>
      </w:divBdr>
    </w:div>
    <w:div w:id="1860461100">
      <w:bodyDiv w:val="1"/>
      <w:marLeft w:val="0"/>
      <w:marRight w:val="0"/>
      <w:marTop w:val="0"/>
      <w:marBottom w:val="0"/>
      <w:divBdr>
        <w:top w:val="none" w:sz="0" w:space="0" w:color="auto"/>
        <w:left w:val="none" w:sz="0" w:space="0" w:color="auto"/>
        <w:bottom w:val="none" w:sz="0" w:space="0" w:color="auto"/>
        <w:right w:val="none" w:sz="0" w:space="0" w:color="auto"/>
      </w:divBdr>
    </w:div>
    <w:div w:id="1869374492">
      <w:bodyDiv w:val="1"/>
      <w:marLeft w:val="0"/>
      <w:marRight w:val="0"/>
      <w:marTop w:val="0"/>
      <w:marBottom w:val="0"/>
      <w:divBdr>
        <w:top w:val="none" w:sz="0" w:space="0" w:color="auto"/>
        <w:left w:val="none" w:sz="0" w:space="0" w:color="auto"/>
        <w:bottom w:val="none" w:sz="0" w:space="0" w:color="auto"/>
        <w:right w:val="none" w:sz="0" w:space="0" w:color="auto"/>
      </w:divBdr>
    </w:div>
    <w:div w:id="1875342801">
      <w:bodyDiv w:val="1"/>
      <w:marLeft w:val="0"/>
      <w:marRight w:val="0"/>
      <w:marTop w:val="0"/>
      <w:marBottom w:val="0"/>
      <w:divBdr>
        <w:top w:val="none" w:sz="0" w:space="0" w:color="auto"/>
        <w:left w:val="none" w:sz="0" w:space="0" w:color="auto"/>
        <w:bottom w:val="none" w:sz="0" w:space="0" w:color="auto"/>
        <w:right w:val="none" w:sz="0" w:space="0" w:color="auto"/>
      </w:divBdr>
    </w:div>
    <w:div w:id="1889338197">
      <w:bodyDiv w:val="1"/>
      <w:marLeft w:val="0"/>
      <w:marRight w:val="0"/>
      <w:marTop w:val="0"/>
      <w:marBottom w:val="0"/>
      <w:divBdr>
        <w:top w:val="none" w:sz="0" w:space="0" w:color="auto"/>
        <w:left w:val="none" w:sz="0" w:space="0" w:color="auto"/>
        <w:bottom w:val="none" w:sz="0" w:space="0" w:color="auto"/>
        <w:right w:val="none" w:sz="0" w:space="0" w:color="auto"/>
      </w:divBdr>
    </w:div>
    <w:div w:id="1890267618">
      <w:bodyDiv w:val="1"/>
      <w:marLeft w:val="0"/>
      <w:marRight w:val="0"/>
      <w:marTop w:val="0"/>
      <w:marBottom w:val="0"/>
      <w:divBdr>
        <w:top w:val="none" w:sz="0" w:space="0" w:color="auto"/>
        <w:left w:val="none" w:sz="0" w:space="0" w:color="auto"/>
        <w:bottom w:val="none" w:sz="0" w:space="0" w:color="auto"/>
        <w:right w:val="none" w:sz="0" w:space="0" w:color="auto"/>
      </w:divBdr>
    </w:div>
    <w:div w:id="1897083893">
      <w:bodyDiv w:val="1"/>
      <w:marLeft w:val="0"/>
      <w:marRight w:val="0"/>
      <w:marTop w:val="0"/>
      <w:marBottom w:val="0"/>
      <w:divBdr>
        <w:top w:val="none" w:sz="0" w:space="0" w:color="auto"/>
        <w:left w:val="none" w:sz="0" w:space="0" w:color="auto"/>
        <w:bottom w:val="none" w:sz="0" w:space="0" w:color="auto"/>
        <w:right w:val="none" w:sz="0" w:space="0" w:color="auto"/>
      </w:divBdr>
    </w:div>
    <w:div w:id="1916276713">
      <w:bodyDiv w:val="1"/>
      <w:marLeft w:val="0"/>
      <w:marRight w:val="0"/>
      <w:marTop w:val="0"/>
      <w:marBottom w:val="0"/>
      <w:divBdr>
        <w:top w:val="none" w:sz="0" w:space="0" w:color="auto"/>
        <w:left w:val="none" w:sz="0" w:space="0" w:color="auto"/>
        <w:bottom w:val="none" w:sz="0" w:space="0" w:color="auto"/>
        <w:right w:val="none" w:sz="0" w:space="0" w:color="auto"/>
      </w:divBdr>
    </w:div>
    <w:div w:id="1925726460">
      <w:bodyDiv w:val="1"/>
      <w:marLeft w:val="0"/>
      <w:marRight w:val="0"/>
      <w:marTop w:val="0"/>
      <w:marBottom w:val="0"/>
      <w:divBdr>
        <w:top w:val="none" w:sz="0" w:space="0" w:color="auto"/>
        <w:left w:val="none" w:sz="0" w:space="0" w:color="auto"/>
        <w:bottom w:val="none" w:sz="0" w:space="0" w:color="auto"/>
        <w:right w:val="none" w:sz="0" w:space="0" w:color="auto"/>
      </w:divBdr>
    </w:div>
    <w:div w:id="1954360974">
      <w:bodyDiv w:val="1"/>
      <w:marLeft w:val="0"/>
      <w:marRight w:val="0"/>
      <w:marTop w:val="0"/>
      <w:marBottom w:val="0"/>
      <w:divBdr>
        <w:top w:val="none" w:sz="0" w:space="0" w:color="auto"/>
        <w:left w:val="none" w:sz="0" w:space="0" w:color="auto"/>
        <w:bottom w:val="none" w:sz="0" w:space="0" w:color="auto"/>
        <w:right w:val="none" w:sz="0" w:space="0" w:color="auto"/>
      </w:divBdr>
    </w:div>
    <w:div w:id="1964070609">
      <w:bodyDiv w:val="1"/>
      <w:marLeft w:val="0"/>
      <w:marRight w:val="0"/>
      <w:marTop w:val="0"/>
      <w:marBottom w:val="0"/>
      <w:divBdr>
        <w:top w:val="none" w:sz="0" w:space="0" w:color="auto"/>
        <w:left w:val="none" w:sz="0" w:space="0" w:color="auto"/>
        <w:bottom w:val="none" w:sz="0" w:space="0" w:color="auto"/>
        <w:right w:val="none" w:sz="0" w:space="0" w:color="auto"/>
      </w:divBdr>
    </w:div>
    <w:div w:id="1965109769">
      <w:bodyDiv w:val="1"/>
      <w:marLeft w:val="0"/>
      <w:marRight w:val="0"/>
      <w:marTop w:val="0"/>
      <w:marBottom w:val="0"/>
      <w:divBdr>
        <w:top w:val="none" w:sz="0" w:space="0" w:color="auto"/>
        <w:left w:val="none" w:sz="0" w:space="0" w:color="auto"/>
        <w:bottom w:val="none" w:sz="0" w:space="0" w:color="auto"/>
        <w:right w:val="none" w:sz="0" w:space="0" w:color="auto"/>
      </w:divBdr>
    </w:div>
    <w:div w:id="1974873003">
      <w:bodyDiv w:val="1"/>
      <w:marLeft w:val="0"/>
      <w:marRight w:val="0"/>
      <w:marTop w:val="0"/>
      <w:marBottom w:val="0"/>
      <w:divBdr>
        <w:top w:val="none" w:sz="0" w:space="0" w:color="auto"/>
        <w:left w:val="none" w:sz="0" w:space="0" w:color="auto"/>
        <w:bottom w:val="none" w:sz="0" w:space="0" w:color="auto"/>
        <w:right w:val="none" w:sz="0" w:space="0" w:color="auto"/>
      </w:divBdr>
    </w:div>
    <w:div w:id="1994022272">
      <w:bodyDiv w:val="1"/>
      <w:marLeft w:val="0"/>
      <w:marRight w:val="0"/>
      <w:marTop w:val="0"/>
      <w:marBottom w:val="0"/>
      <w:divBdr>
        <w:top w:val="none" w:sz="0" w:space="0" w:color="auto"/>
        <w:left w:val="none" w:sz="0" w:space="0" w:color="auto"/>
        <w:bottom w:val="none" w:sz="0" w:space="0" w:color="auto"/>
        <w:right w:val="none" w:sz="0" w:space="0" w:color="auto"/>
      </w:divBdr>
    </w:div>
    <w:div w:id="1997562359">
      <w:bodyDiv w:val="1"/>
      <w:marLeft w:val="0"/>
      <w:marRight w:val="0"/>
      <w:marTop w:val="0"/>
      <w:marBottom w:val="0"/>
      <w:divBdr>
        <w:top w:val="none" w:sz="0" w:space="0" w:color="auto"/>
        <w:left w:val="none" w:sz="0" w:space="0" w:color="auto"/>
        <w:bottom w:val="none" w:sz="0" w:space="0" w:color="auto"/>
        <w:right w:val="none" w:sz="0" w:space="0" w:color="auto"/>
      </w:divBdr>
      <w:divsChild>
        <w:div w:id="1483498891">
          <w:marLeft w:val="0"/>
          <w:marRight w:val="0"/>
          <w:marTop w:val="0"/>
          <w:marBottom w:val="0"/>
          <w:divBdr>
            <w:top w:val="single" w:sz="6" w:space="4" w:color="ABABAB"/>
            <w:left w:val="single" w:sz="6" w:space="4" w:color="ABABAB"/>
            <w:bottom w:val="single" w:sz="6" w:space="4" w:color="ABABAB"/>
            <w:right w:val="single" w:sz="6" w:space="4" w:color="ABABAB"/>
          </w:divBdr>
          <w:divsChild>
            <w:div w:id="1638995435">
              <w:marLeft w:val="0"/>
              <w:marRight w:val="0"/>
              <w:marTop w:val="0"/>
              <w:marBottom w:val="0"/>
              <w:divBdr>
                <w:top w:val="none" w:sz="0" w:space="0" w:color="auto"/>
                <w:left w:val="none" w:sz="0" w:space="0" w:color="auto"/>
                <w:bottom w:val="none" w:sz="0" w:space="0" w:color="auto"/>
                <w:right w:val="none" w:sz="0" w:space="0" w:color="auto"/>
              </w:divBdr>
              <w:divsChild>
                <w:div w:id="6943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3089">
          <w:marLeft w:val="0"/>
          <w:marRight w:val="0"/>
          <w:marTop w:val="0"/>
          <w:marBottom w:val="0"/>
          <w:divBdr>
            <w:top w:val="single" w:sz="6" w:space="4" w:color="auto"/>
            <w:left w:val="single" w:sz="6" w:space="4" w:color="auto"/>
            <w:bottom w:val="single" w:sz="6" w:space="4" w:color="auto"/>
            <w:right w:val="single" w:sz="6" w:space="4" w:color="auto"/>
          </w:divBdr>
          <w:divsChild>
            <w:div w:id="47731315">
              <w:marLeft w:val="0"/>
              <w:marRight w:val="0"/>
              <w:marTop w:val="0"/>
              <w:marBottom w:val="0"/>
              <w:divBdr>
                <w:top w:val="none" w:sz="0" w:space="0" w:color="auto"/>
                <w:left w:val="none" w:sz="0" w:space="0" w:color="auto"/>
                <w:bottom w:val="none" w:sz="0" w:space="0" w:color="auto"/>
                <w:right w:val="none" w:sz="0" w:space="0" w:color="auto"/>
              </w:divBdr>
              <w:divsChild>
                <w:div w:id="9361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9987">
          <w:marLeft w:val="0"/>
          <w:marRight w:val="0"/>
          <w:marTop w:val="0"/>
          <w:marBottom w:val="0"/>
          <w:divBdr>
            <w:top w:val="single" w:sz="6" w:space="4" w:color="auto"/>
            <w:left w:val="single" w:sz="6" w:space="4" w:color="auto"/>
            <w:bottom w:val="single" w:sz="6" w:space="4" w:color="auto"/>
            <w:right w:val="single" w:sz="6" w:space="4" w:color="auto"/>
          </w:divBdr>
          <w:divsChild>
            <w:div w:id="1699314219">
              <w:marLeft w:val="0"/>
              <w:marRight w:val="0"/>
              <w:marTop w:val="0"/>
              <w:marBottom w:val="0"/>
              <w:divBdr>
                <w:top w:val="none" w:sz="0" w:space="0" w:color="auto"/>
                <w:left w:val="none" w:sz="0" w:space="0" w:color="auto"/>
                <w:bottom w:val="none" w:sz="0" w:space="0" w:color="auto"/>
                <w:right w:val="none" w:sz="0" w:space="0" w:color="auto"/>
              </w:divBdr>
              <w:divsChild>
                <w:div w:id="18718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30983">
      <w:bodyDiv w:val="1"/>
      <w:marLeft w:val="0"/>
      <w:marRight w:val="0"/>
      <w:marTop w:val="0"/>
      <w:marBottom w:val="0"/>
      <w:divBdr>
        <w:top w:val="none" w:sz="0" w:space="0" w:color="auto"/>
        <w:left w:val="none" w:sz="0" w:space="0" w:color="auto"/>
        <w:bottom w:val="none" w:sz="0" w:space="0" w:color="auto"/>
        <w:right w:val="none" w:sz="0" w:space="0" w:color="auto"/>
      </w:divBdr>
    </w:div>
    <w:div w:id="2003854964">
      <w:bodyDiv w:val="1"/>
      <w:marLeft w:val="0"/>
      <w:marRight w:val="0"/>
      <w:marTop w:val="0"/>
      <w:marBottom w:val="0"/>
      <w:divBdr>
        <w:top w:val="none" w:sz="0" w:space="0" w:color="auto"/>
        <w:left w:val="none" w:sz="0" w:space="0" w:color="auto"/>
        <w:bottom w:val="none" w:sz="0" w:space="0" w:color="auto"/>
        <w:right w:val="none" w:sz="0" w:space="0" w:color="auto"/>
      </w:divBdr>
    </w:div>
    <w:div w:id="2004969915">
      <w:bodyDiv w:val="1"/>
      <w:marLeft w:val="0"/>
      <w:marRight w:val="0"/>
      <w:marTop w:val="0"/>
      <w:marBottom w:val="0"/>
      <w:divBdr>
        <w:top w:val="none" w:sz="0" w:space="0" w:color="auto"/>
        <w:left w:val="none" w:sz="0" w:space="0" w:color="auto"/>
        <w:bottom w:val="none" w:sz="0" w:space="0" w:color="auto"/>
        <w:right w:val="none" w:sz="0" w:space="0" w:color="auto"/>
      </w:divBdr>
    </w:div>
    <w:div w:id="2028099296">
      <w:bodyDiv w:val="1"/>
      <w:marLeft w:val="0"/>
      <w:marRight w:val="0"/>
      <w:marTop w:val="0"/>
      <w:marBottom w:val="0"/>
      <w:divBdr>
        <w:top w:val="none" w:sz="0" w:space="0" w:color="auto"/>
        <w:left w:val="none" w:sz="0" w:space="0" w:color="auto"/>
        <w:bottom w:val="none" w:sz="0" w:space="0" w:color="auto"/>
        <w:right w:val="none" w:sz="0" w:space="0" w:color="auto"/>
      </w:divBdr>
    </w:div>
    <w:div w:id="2036079417">
      <w:bodyDiv w:val="1"/>
      <w:marLeft w:val="0"/>
      <w:marRight w:val="0"/>
      <w:marTop w:val="0"/>
      <w:marBottom w:val="0"/>
      <w:divBdr>
        <w:top w:val="none" w:sz="0" w:space="0" w:color="auto"/>
        <w:left w:val="none" w:sz="0" w:space="0" w:color="auto"/>
        <w:bottom w:val="none" w:sz="0" w:space="0" w:color="auto"/>
        <w:right w:val="none" w:sz="0" w:space="0" w:color="auto"/>
      </w:divBdr>
    </w:div>
    <w:div w:id="2039891718">
      <w:bodyDiv w:val="1"/>
      <w:marLeft w:val="0"/>
      <w:marRight w:val="0"/>
      <w:marTop w:val="0"/>
      <w:marBottom w:val="0"/>
      <w:divBdr>
        <w:top w:val="none" w:sz="0" w:space="0" w:color="auto"/>
        <w:left w:val="none" w:sz="0" w:space="0" w:color="auto"/>
        <w:bottom w:val="none" w:sz="0" w:space="0" w:color="auto"/>
        <w:right w:val="none" w:sz="0" w:space="0" w:color="auto"/>
      </w:divBdr>
    </w:div>
    <w:div w:id="2057580231">
      <w:bodyDiv w:val="1"/>
      <w:marLeft w:val="0"/>
      <w:marRight w:val="0"/>
      <w:marTop w:val="0"/>
      <w:marBottom w:val="0"/>
      <w:divBdr>
        <w:top w:val="none" w:sz="0" w:space="0" w:color="auto"/>
        <w:left w:val="none" w:sz="0" w:space="0" w:color="auto"/>
        <w:bottom w:val="none" w:sz="0" w:space="0" w:color="auto"/>
        <w:right w:val="none" w:sz="0" w:space="0" w:color="auto"/>
      </w:divBdr>
    </w:div>
    <w:div w:id="2067097946">
      <w:bodyDiv w:val="1"/>
      <w:marLeft w:val="0"/>
      <w:marRight w:val="0"/>
      <w:marTop w:val="0"/>
      <w:marBottom w:val="0"/>
      <w:divBdr>
        <w:top w:val="none" w:sz="0" w:space="0" w:color="auto"/>
        <w:left w:val="none" w:sz="0" w:space="0" w:color="auto"/>
        <w:bottom w:val="none" w:sz="0" w:space="0" w:color="auto"/>
        <w:right w:val="none" w:sz="0" w:space="0" w:color="auto"/>
      </w:divBdr>
      <w:divsChild>
        <w:div w:id="1501921212">
          <w:marLeft w:val="0"/>
          <w:marRight w:val="0"/>
          <w:marTop w:val="0"/>
          <w:marBottom w:val="0"/>
          <w:divBdr>
            <w:top w:val="none" w:sz="0" w:space="0" w:color="auto"/>
            <w:left w:val="none" w:sz="0" w:space="0" w:color="auto"/>
            <w:bottom w:val="none" w:sz="0" w:space="0" w:color="auto"/>
            <w:right w:val="none" w:sz="0" w:space="0" w:color="auto"/>
          </w:divBdr>
          <w:divsChild>
            <w:div w:id="500391618">
              <w:marLeft w:val="0"/>
              <w:marRight w:val="0"/>
              <w:marTop w:val="75"/>
              <w:marBottom w:val="0"/>
              <w:divBdr>
                <w:top w:val="none" w:sz="0" w:space="0" w:color="auto"/>
                <w:left w:val="none" w:sz="0" w:space="0" w:color="auto"/>
                <w:bottom w:val="none" w:sz="0" w:space="0" w:color="auto"/>
                <w:right w:val="none" w:sz="0" w:space="0" w:color="auto"/>
              </w:divBdr>
              <w:divsChild>
                <w:div w:id="347562165">
                  <w:marLeft w:val="0"/>
                  <w:marRight w:val="0"/>
                  <w:marTop w:val="0"/>
                  <w:marBottom w:val="0"/>
                  <w:divBdr>
                    <w:top w:val="none" w:sz="0" w:space="0" w:color="auto"/>
                    <w:left w:val="none" w:sz="0" w:space="0" w:color="auto"/>
                    <w:bottom w:val="none" w:sz="0" w:space="0" w:color="auto"/>
                    <w:right w:val="none" w:sz="0" w:space="0" w:color="auto"/>
                  </w:divBdr>
                  <w:divsChild>
                    <w:div w:id="12668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931224">
          <w:marLeft w:val="0"/>
          <w:marRight w:val="0"/>
          <w:marTop w:val="0"/>
          <w:marBottom w:val="0"/>
          <w:divBdr>
            <w:top w:val="none" w:sz="0" w:space="0" w:color="auto"/>
            <w:left w:val="none" w:sz="0" w:space="0" w:color="auto"/>
            <w:bottom w:val="none" w:sz="0" w:space="0" w:color="auto"/>
            <w:right w:val="none" w:sz="0" w:space="0" w:color="auto"/>
          </w:divBdr>
          <w:divsChild>
            <w:div w:id="1621764554">
              <w:marLeft w:val="0"/>
              <w:marRight w:val="0"/>
              <w:marTop w:val="0"/>
              <w:marBottom w:val="0"/>
              <w:divBdr>
                <w:top w:val="none" w:sz="0" w:space="0" w:color="auto"/>
                <w:left w:val="none" w:sz="0" w:space="0" w:color="auto"/>
                <w:bottom w:val="none" w:sz="0" w:space="0" w:color="auto"/>
                <w:right w:val="none" w:sz="0" w:space="0" w:color="auto"/>
              </w:divBdr>
              <w:divsChild>
                <w:div w:id="1370644636">
                  <w:marLeft w:val="0"/>
                  <w:marRight w:val="0"/>
                  <w:marTop w:val="0"/>
                  <w:marBottom w:val="0"/>
                  <w:divBdr>
                    <w:top w:val="none" w:sz="0" w:space="0" w:color="auto"/>
                    <w:left w:val="none" w:sz="0" w:space="0" w:color="auto"/>
                    <w:bottom w:val="none" w:sz="0" w:space="0" w:color="auto"/>
                    <w:right w:val="none" w:sz="0" w:space="0" w:color="auto"/>
                  </w:divBdr>
                  <w:divsChild>
                    <w:div w:id="19031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92117">
          <w:marLeft w:val="0"/>
          <w:marRight w:val="0"/>
          <w:marTop w:val="0"/>
          <w:marBottom w:val="0"/>
          <w:divBdr>
            <w:top w:val="none" w:sz="0" w:space="0" w:color="auto"/>
            <w:left w:val="none" w:sz="0" w:space="0" w:color="auto"/>
            <w:bottom w:val="none" w:sz="0" w:space="0" w:color="auto"/>
            <w:right w:val="none" w:sz="0" w:space="0" w:color="auto"/>
          </w:divBdr>
          <w:divsChild>
            <w:div w:id="1435128718">
              <w:marLeft w:val="0"/>
              <w:marRight w:val="0"/>
              <w:marTop w:val="0"/>
              <w:marBottom w:val="0"/>
              <w:divBdr>
                <w:top w:val="none" w:sz="0" w:space="0" w:color="auto"/>
                <w:left w:val="none" w:sz="0" w:space="0" w:color="auto"/>
                <w:bottom w:val="none" w:sz="0" w:space="0" w:color="auto"/>
                <w:right w:val="none" w:sz="0" w:space="0" w:color="auto"/>
              </w:divBdr>
              <w:divsChild>
                <w:div w:id="1569684024">
                  <w:marLeft w:val="0"/>
                  <w:marRight w:val="0"/>
                  <w:marTop w:val="0"/>
                  <w:marBottom w:val="0"/>
                  <w:divBdr>
                    <w:top w:val="none" w:sz="0" w:space="0" w:color="auto"/>
                    <w:left w:val="none" w:sz="0" w:space="0" w:color="auto"/>
                    <w:bottom w:val="none" w:sz="0" w:space="0" w:color="auto"/>
                    <w:right w:val="none" w:sz="0" w:space="0" w:color="auto"/>
                  </w:divBdr>
                  <w:divsChild>
                    <w:div w:id="1076974293">
                      <w:marLeft w:val="0"/>
                      <w:marRight w:val="0"/>
                      <w:marTop w:val="0"/>
                      <w:marBottom w:val="0"/>
                      <w:divBdr>
                        <w:top w:val="single" w:sz="4" w:space="0" w:color="E0E0E0"/>
                        <w:left w:val="single" w:sz="4" w:space="0" w:color="E0E0E0"/>
                        <w:bottom w:val="single" w:sz="4" w:space="0" w:color="E0E0E0"/>
                        <w:right w:val="single" w:sz="4" w:space="0" w:color="E0E0E0"/>
                      </w:divBdr>
                      <w:divsChild>
                        <w:div w:id="1271665944">
                          <w:marLeft w:val="0"/>
                          <w:marRight w:val="0"/>
                          <w:marTop w:val="0"/>
                          <w:marBottom w:val="0"/>
                          <w:divBdr>
                            <w:top w:val="none" w:sz="0" w:space="0" w:color="auto"/>
                            <w:left w:val="none" w:sz="0" w:space="0" w:color="auto"/>
                            <w:bottom w:val="none" w:sz="0" w:space="0" w:color="auto"/>
                            <w:right w:val="none" w:sz="0" w:space="0" w:color="auto"/>
                          </w:divBdr>
                          <w:divsChild>
                            <w:div w:id="5968634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949066">
      <w:bodyDiv w:val="1"/>
      <w:marLeft w:val="0"/>
      <w:marRight w:val="0"/>
      <w:marTop w:val="0"/>
      <w:marBottom w:val="0"/>
      <w:divBdr>
        <w:top w:val="none" w:sz="0" w:space="0" w:color="auto"/>
        <w:left w:val="none" w:sz="0" w:space="0" w:color="auto"/>
        <w:bottom w:val="none" w:sz="0" w:space="0" w:color="auto"/>
        <w:right w:val="none" w:sz="0" w:space="0" w:color="auto"/>
      </w:divBdr>
    </w:div>
    <w:div w:id="2070961433">
      <w:bodyDiv w:val="1"/>
      <w:marLeft w:val="0"/>
      <w:marRight w:val="0"/>
      <w:marTop w:val="0"/>
      <w:marBottom w:val="0"/>
      <w:divBdr>
        <w:top w:val="none" w:sz="0" w:space="0" w:color="auto"/>
        <w:left w:val="none" w:sz="0" w:space="0" w:color="auto"/>
        <w:bottom w:val="none" w:sz="0" w:space="0" w:color="auto"/>
        <w:right w:val="none" w:sz="0" w:space="0" w:color="auto"/>
      </w:divBdr>
    </w:div>
    <w:div w:id="2082017621">
      <w:bodyDiv w:val="1"/>
      <w:marLeft w:val="0"/>
      <w:marRight w:val="0"/>
      <w:marTop w:val="0"/>
      <w:marBottom w:val="0"/>
      <w:divBdr>
        <w:top w:val="none" w:sz="0" w:space="0" w:color="auto"/>
        <w:left w:val="none" w:sz="0" w:space="0" w:color="auto"/>
        <w:bottom w:val="none" w:sz="0" w:space="0" w:color="auto"/>
        <w:right w:val="none" w:sz="0" w:space="0" w:color="auto"/>
      </w:divBdr>
    </w:div>
    <w:div w:id="2083872357">
      <w:bodyDiv w:val="1"/>
      <w:marLeft w:val="0"/>
      <w:marRight w:val="0"/>
      <w:marTop w:val="0"/>
      <w:marBottom w:val="0"/>
      <w:divBdr>
        <w:top w:val="none" w:sz="0" w:space="0" w:color="auto"/>
        <w:left w:val="none" w:sz="0" w:space="0" w:color="auto"/>
        <w:bottom w:val="none" w:sz="0" w:space="0" w:color="auto"/>
        <w:right w:val="none" w:sz="0" w:space="0" w:color="auto"/>
      </w:divBdr>
    </w:div>
    <w:div w:id="2094158614">
      <w:bodyDiv w:val="1"/>
      <w:marLeft w:val="0"/>
      <w:marRight w:val="0"/>
      <w:marTop w:val="0"/>
      <w:marBottom w:val="0"/>
      <w:divBdr>
        <w:top w:val="none" w:sz="0" w:space="0" w:color="auto"/>
        <w:left w:val="none" w:sz="0" w:space="0" w:color="auto"/>
        <w:bottom w:val="none" w:sz="0" w:space="0" w:color="auto"/>
        <w:right w:val="none" w:sz="0" w:space="0" w:color="auto"/>
      </w:divBdr>
    </w:div>
    <w:div w:id="2105153164">
      <w:bodyDiv w:val="1"/>
      <w:marLeft w:val="0"/>
      <w:marRight w:val="0"/>
      <w:marTop w:val="0"/>
      <w:marBottom w:val="0"/>
      <w:divBdr>
        <w:top w:val="none" w:sz="0" w:space="0" w:color="auto"/>
        <w:left w:val="none" w:sz="0" w:space="0" w:color="auto"/>
        <w:bottom w:val="none" w:sz="0" w:space="0" w:color="auto"/>
        <w:right w:val="none" w:sz="0" w:space="0" w:color="auto"/>
      </w:divBdr>
    </w:div>
    <w:div w:id="2122072150">
      <w:bodyDiv w:val="1"/>
      <w:marLeft w:val="0"/>
      <w:marRight w:val="0"/>
      <w:marTop w:val="0"/>
      <w:marBottom w:val="0"/>
      <w:divBdr>
        <w:top w:val="none" w:sz="0" w:space="0" w:color="auto"/>
        <w:left w:val="none" w:sz="0" w:space="0" w:color="auto"/>
        <w:bottom w:val="none" w:sz="0" w:space="0" w:color="auto"/>
        <w:right w:val="none" w:sz="0" w:space="0" w:color="auto"/>
      </w:divBdr>
    </w:div>
    <w:div w:id="214368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lab.research.google.com/drive/15p4RIPTgM-7bUGc8ITYQd0tsHcavmTpH?usp=sharing"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cyb0rg14/fake-image-detector" TargetMode="External"/><Relationship Id="rId17" Type="http://schemas.openxmlformats.org/officeDocument/2006/relationships/hyperlink" Target="https://github.com/khanaabidabdal/Ai-Image-Classifier-Real-Vs-Fake-Face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hanaabidabdal/Ai-Image-Classifier-Real-Vs-Fake-Face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arkhliu/txt2im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ManningStuff\Rebecca\01%20Manning%20template%20PC_202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70D3136-AF8F-4877-9087-6BB139A3F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 Manning template PC_2021.dotx</Template>
  <TotalTime>180</TotalTime>
  <Pages>23</Pages>
  <Words>6564</Words>
  <Characters>39847</Characters>
  <Application>Microsoft Office Word</Application>
  <DocSecurity>0</DocSecurity>
  <Lines>847</Lines>
  <Paragraphs>587</Paragraphs>
  <ScaleCrop>false</ScaleCrop>
  <HeadingPairs>
    <vt:vector size="2" baseType="variant">
      <vt:variant>
        <vt:lpstr>Title</vt:lpstr>
      </vt:variant>
      <vt:variant>
        <vt:i4>1</vt:i4>
      </vt:variant>
    </vt:vector>
  </HeadingPairs>
  <TitlesOfParts>
    <vt:vector size="1" baseType="lpstr">
      <vt:lpstr>Style A ReadMe</vt:lpstr>
    </vt:vector>
  </TitlesOfParts>
  <Company>Manning Publications Co.</Company>
  <LinksUpToDate>false</LinksUpToDate>
  <CharactersWithSpaces>45824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 A ReadMe</dc:title>
  <dc:subject/>
  <dc:creator>Liu, Huanliang</dc:creator>
  <cp:keywords/>
  <dc:description/>
  <cp:lastModifiedBy>Liu, Huanliang</cp:lastModifiedBy>
  <cp:revision>23</cp:revision>
  <cp:lastPrinted>2001-01-25T15:37:00Z</cp:lastPrinted>
  <dcterms:created xsi:type="dcterms:W3CDTF">2025-07-05T10:15:00Z</dcterms:created>
  <dcterms:modified xsi:type="dcterms:W3CDTF">2025-07-13T09:12:00Z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910694142</vt:i4>
  </property>
  <property fmtid="{D5CDD505-2E9C-101B-9397-08002B2CF9AE}" pid="3" name="_EmailSubject">
    <vt:lpwstr>Appendix B</vt:lpwstr>
  </property>
  <property fmtid="{D5CDD505-2E9C-101B-9397-08002B2CF9AE}" pid="4" name="_AuthorEmail">
    <vt:lpwstr>clayton.donley@octetstring.com</vt:lpwstr>
  </property>
  <property fmtid="{D5CDD505-2E9C-101B-9397-08002B2CF9AE}" pid="5" name="_AuthorEmailDisplayName">
    <vt:lpwstr>Clayton Donley</vt:lpwstr>
  </property>
  <property fmtid="{D5CDD505-2E9C-101B-9397-08002B2CF9AE}" pid="6" name="_ReviewingToolsShownOnce">
    <vt:lpwstr/>
  </property>
  <property fmtid="{D5CDD505-2E9C-101B-9397-08002B2CF9AE}" pid="7" name="GrammarlyDocumentId">
    <vt:lpwstr>61fc8376-df63-4dc6-99e5-45f1376973df</vt:lpwstr>
  </property>
</Properties>
</file>